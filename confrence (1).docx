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4C5B" w14:textId="5F5E7C1B" w:rsidR="00D415E5" w:rsidRPr="00EC0DEC" w:rsidRDefault="005D529C">
      <w:pPr>
        <w:pStyle w:val="Author"/>
        <w:spacing w:before="100" w:beforeAutospacing="1" w:after="100" w:afterAutospacing="1"/>
        <w:rPr>
          <w:sz w:val="44"/>
          <w:szCs w:val="44"/>
          <w:u w:val="thick"/>
        </w:rPr>
      </w:pPr>
      <w:r w:rsidRPr="005D529C">
        <w:rPr>
          <w:sz w:val="44"/>
          <w:szCs w:val="44"/>
        </w:rPr>
        <w:t>S</w:t>
      </w:r>
      <w:r w:rsidRPr="00EC0DEC">
        <w:rPr>
          <w:sz w:val="44"/>
          <w:szCs w:val="44"/>
          <w:u w:val="thick"/>
        </w:rPr>
        <w:t>mart dustbin with segr</w:t>
      </w:r>
      <w:r w:rsidR="00EC0DEC" w:rsidRPr="00EC0DEC">
        <w:rPr>
          <w:sz w:val="44"/>
          <w:szCs w:val="44"/>
          <w:u w:val="thick"/>
        </w:rPr>
        <w:t>e</w:t>
      </w:r>
      <w:r w:rsidRPr="00EC0DEC">
        <w:rPr>
          <w:sz w:val="44"/>
          <w:szCs w:val="44"/>
          <w:u w:val="thick"/>
        </w:rPr>
        <w:t>gation of wet and dry</w:t>
      </w:r>
    </w:p>
    <w:p w14:paraId="0DC339F2" w14:textId="77777777" w:rsidR="00D415E5" w:rsidRPr="00EC0DEC" w:rsidRDefault="00D415E5">
      <w:pPr>
        <w:pStyle w:val="Author"/>
        <w:spacing w:before="100" w:beforeAutospacing="1" w:after="100" w:afterAutospacing="1" w:line="120" w:lineRule="auto"/>
        <w:rPr>
          <w:sz w:val="16"/>
          <w:szCs w:val="16"/>
          <w:u w:val="thick"/>
        </w:rPr>
      </w:pPr>
    </w:p>
    <w:p w14:paraId="1592A832" w14:textId="77777777" w:rsidR="00D415E5" w:rsidRPr="00EC0DEC" w:rsidRDefault="00D415E5">
      <w:pPr>
        <w:pStyle w:val="Author"/>
        <w:spacing w:before="100" w:beforeAutospacing="1" w:after="100" w:afterAutospacing="1" w:line="120" w:lineRule="auto"/>
        <w:rPr>
          <w:sz w:val="16"/>
          <w:szCs w:val="16"/>
          <w:u w:val="thick"/>
        </w:rPr>
        <w:sectPr w:rsidR="00D415E5" w:rsidRPr="00EC0DEC">
          <w:footerReference w:type="first" r:id="rId8"/>
          <w:pgSz w:w="11906" w:h="16838" w:code="9"/>
          <w:pgMar w:top="540" w:right="893" w:bottom="1440" w:left="893" w:header="720" w:footer="720" w:gutter="0"/>
          <w:cols w:space="720"/>
          <w:titlePg/>
          <w:docGrid w:linePitch="360"/>
        </w:sectPr>
      </w:pPr>
    </w:p>
    <w:p w14:paraId="364B513E" w14:textId="77777777" w:rsidR="00D415E5" w:rsidRDefault="00D415E5">
      <w:pPr>
        <w:pStyle w:val="Author"/>
        <w:spacing w:before="100" w:beforeAutospacing="1"/>
        <w:jc w:val="left"/>
        <w:rPr>
          <w:b/>
          <w:bCs/>
          <w:sz w:val="20"/>
          <w:szCs w:val="20"/>
        </w:rPr>
      </w:pPr>
    </w:p>
    <w:p w14:paraId="02789184" w14:textId="73F0E8D3" w:rsidR="00D415E5" w:rsidRDefault="002E3EF6">
      <w:pPr>
        <w:pStyle w:val="Author"/>
        <w:spacing w:before="100" w:beforeAutospacing="1"/>
        <w:rPr>
          <w:sz w:val="18"/>
          <w:szCs w:val="18"/>
        </w:rPr>
      </w:pPr>
      <w:r>
        <w:rPr>
          <w:b/>
          <w:bCs/>
          <w:sz w:val="20"/>
          <w:szCs w:val="20"/>
        </w:rPr>
        <w:t>Pathi nandini</w:t>
      </w:r>
      <w:r>
        <w:rPr>
          <w:b/>
          <w:bCs/>
          <w:sz w:val="20"/>
          <w:szCs w:val="20"/>
        </w:rPr>
        <w:br/>
      </w:r>
      <w:r>
        <w:rPr>
          <w:sz w:val="20"/>
          <w:szCs w:val="20"/>
        </w:rPr>
        <w:t>Department of ECE</w:t>
      </w:r>
      <w:r>
        <w:rPr>
          <w:sz w:val="18"/>
          <w:szCs w:val="18"/>
        </w:rPr>
        <w:br/>
        <w:t xml:space="preserve">QIS College of Engineering and technology </w:t>
      </w:r>
      <w:r>
        <w:rPr>
          <w:i/>
          <w:sz w:val="18"/>
          <w:szCs w:val="18"/>
        </w:rPr>
        <w:br/>
        <w:t>Ongole,India</w:t>
      </w:r>
      <w:r>
        <w:rPr>
          <w:sz w:val="18"/>
          <w:szCs w:val="18"/>
        </w:rPr>
        <w:br/>
        <w:t>24491A04M0@qiscet.edu.in</w:t>
      </w:r>
    </w:p>
    <w:p w14:paraId="66732E32" w14:textId="216ECA01" w:rsidR="00D415E5" w:rsidRDefault="002E3EF6">
      <w:pPr>
        <w:pStyle w:val="Author"/>
        <w:spacing w:before="100" w:beforeAutospacing="1"/>
        <w:rPr>
          <w:b/>
          <w:bCs/>
          <w:sz w:val="18"/>
          <w:szCs w:val="18"/>
        </w:rPr>
      </w:pPr>
      <w:r>
        <w:rPr>
          <w:b/>
          <w:bCs/>
          <w:sz w:val="18"/>
          <w:szCs w:val="18"/>
        </w:rPr>
        <w:t>Shaik mujwin</w:t>
      </w:r>
      <w:r>
        <w:rPr>
          <w:sz w:val="18"/>
          <w:szCs w:val="18"/>
        </w:rPr>
        <w:br/>
        <w:t>Department of ECE</w:t>
      </w:r>
      <w:r>
        <w:rPr>
          <w:sz w:val="18"/>
          <w:szCs w:val="18"/>
        </w:rPr>
        <w:br/>
        <w:t xml:space="preserve">QIS College of Engineering and Technology </w:t>
      </w:r>
      <w:r>
        <w:rPr>
          <w:i/>
          <w:sz w:val="18"/>
          <w:szCs w:val="18"/>
        </w:rPr>
        <w:t>,Ongole,India</w:t>
      </w:r>
      <w:r>
        <w:rPr>
          <w:sz w:val="18"/>
          <w:szCs w:val="18"/>
        </w:rPr>
        <w:br/>
        <w:t>24491A04N2@qiscet.edu.in</w:t>
      </w:r>
      <w:r>
        <w:rPr>
          <w:sz w:val="18"/>
          <w:szCs w:val="18"/>
        </w:rPr>
        <w:br w:type="column"/>
      </w:r>
    </w:p>
    <w:p w14:paraId="6BC02BAD" w14:textId="2C0F5C0A" w:rsidR="00D415E5" w:rsidRDefault="002E3EF6">
      <w:pPr>
        <w:pStyle w:val="Author"/>
        <w:spacing w:before="100" w:beforeAutospacing="1"/>
        <w:rPr>
          <w:sz w:val="18"/>
          <w:szCs w:val="18"/>
        </w:rPr>
      </w:pPr>
      <w:r>
        <w:rPr>
          <w:b/>
          <w:bCs/>
          <w:sz w:val="18"/>
          <w:szCs w:val="18"/>
        </w:rPr>
        <w:t>Kandamalla parvathi</w:t>
      </w:r>
      <w:r>
        <w:rPr>
          <w:b/>
          <w:bCs/>
          <w:sz w:val="18"/>
          <w:szCs w:val="18"/>
        </w:rPr>
        <w:br/>
      </w:r>
      <w:r>
        <w:rPr>
          <w:sz w:val="18"/>
          <w:szCs w:val="18"/>
        </w:rPr>
        <w:t>Department of ECE</w:t>
      </w:r>
      <w:r>
        <w:rPr>
          <w:sz w:val="18"/>
          <w:szCs w:val="18"/>
        </w:rPr>
        <w:br/>
        <w:t xml:space="preserve">QIS College of Engineering and Technology </w:t>
      </w:r>
      <w:r>
        <w:rPr>
          <w:i/>
          <w:sz w:val="18"/>
          <w:szCs w:val="18"/>
        </w:rPr>
        <w:br/>
        <w:t>Ongole,India</w:t>
      </w:r>
      <w:r>
        <w:rPr>
          <w:sz w:val="18"/>
          <w:szCs w:val="18"/>
        </w:rPr>
        <w:br/>
        <w:t>24491A04L6@qiscet.edu.in</w:t>
      </w:r>
    </w:p>
    <w:p w14:paraId="465871D3" w14:textId="3846FC37" w:rsidR="00D415E5" w:rsidRDefault="002E3EF6">
      <w:pPr>
        <w:pStyle w:val="Author"/>
        <w:spacing w:before="100" w:beforeAutospacing="1"/>
        <w:rPr>
          <w:b/>
          <w:bCs/>
          <w:sz w:val="18"/>
          <w:szCs w:val="18"/>
        </w:rPr>
      </w:pPr>
      <w:r>
        <w:rPr>
          <w:b/>
          <w:bCs/>
          <w:sz w:val="18"/>
          <w:szCs w:val="18"/>
        </w:rPr>
        <w:t>Pidathala yaswanth</w:t>
      </w:r>
      <w:r>
        <w:rPr>
          <w:b/>
          <w:bCs/>
          <w:sz w:val="18"/>
          <w:szCs w:val="18"/>
        </w:rPr>
        <w:br/>
      </w:r>
      <w:r>
        <w:rPr>
          <w:sz w:val="18"/>
          <w:szCs w:val="18"/>
        </w:rPr>
        <w:t>Department of ECE</w:t>
      </w:r>
      <w:r>
        <w:rPr>
          <w:sz w:val="18"/>
          <w:szCs w:val="18"/>
        </w:rPr>
        <w:br/>
        <w:t xml:space="preserve">QIS College of Engineering and Technology </w:t>
      </w:r>
      <w:r>
        <w:rPr>
          <w:i/>
          <w:sz w:val="18"/>
          <w:szCs w:val="18"/>
        </w:rPr>
        <w:br/>
        <w:t xml:space="preserve">Ongole, India </w:t>
      </w:r>
      <w:r>
        <w:rPr>
          <w:sz w:val="18"/>
          <w:szCs w:val="18"/>
        </w:rPr>
        <w:br/>
        <w:t>24491A04Q0@qiscet.edu.in</w:t>
      </w:r>
      <w:r>
        <w:rPr>
          <w:sz w:val="18"/>
          <w:szCs w:val="18"/>
        </w:rPr>
        <w:br w:type="column"/>
      </w:r>
    </w:p>
    <w:p w14:paraId="4A138DBC" w14:textId="633868AC" w:rsidR="00D415E5" w:rsidRDefault="002E3EF6">
      <w:pPr>
        <w:pStyle w:val="Author"/>
        <w:spacing w:before="100" w:beforeAutospacing="1"/>
        <w:rPr>
          <w:sz w:val="18"/>
          <w:szCs w:val="18"/>
        </w:rPr>
      </w:pPr>
      <w:r>
        <w:rPr>
          <w:b/>
          <w:bCs/>
          <w:sz w:val="18"/>
          <w:szCs w:val="18"/>
        </w:rPr>
        <w:t>Kanubuddi anitha</w:t>
      </w:r>
      <w:r>
        <w:rPr>
          <w:b/>
          <w:bCs/>
          <w:sz w:val="18"/>
          <w:szCs w:val="18"/>
        </w:rPr>
        <w:br/>
      </w:r>
      <w:r>
        <w:rPr>
          <w:sz w:val="18"/>
          <w:szCs w:val="18"/>
        </w:rPr>
        <w:t>Department of ECE</w:t>
      </w:r>
      <w:r>
        <w:rPr>
          <w:sz w:val="18"/>
          <w:szCs w:val="18"/>
        </w:rPr>
        <w:br/>
        <w:t>QIS College of Engineering and Technology</w:t>
      </w:r>
      <w:r>
        <w:rPr>
          <w:i/>
          <w:sz w:val="18"/>
          <w:szCs w:val="18"/>
        </w:rPr>
        <w:br/>
        <w:t xml:space="preserve">Ongole, India </w:t>
      </w:r>
      <w:r>
        <w:rPr>
          <w:sz w:val="18"/>
          <w:szCs w:val="18"/>
        </w:rPr>
        <w:br/>
        <w:t>24491A04L8@qiscet.edu.in</w:t>
      </w:r>
    </w:p>
    <w:p w14:paraId="6B313638" w14:textId="6D2738C4" w:rsidR="00D415E5" w:rsidRDefault="00EC0DEC">
      <w:pPr>
        <w:pStyle w:val="Author"/>
        <w:spacing w:before="100" w:beforeAutospacing="1"/>
      </w:pPr>
      <w:r>
        <w:rPr>
          <w:b/>
          <w:bCs/>
          <w:sz w:val="18"/>
          <w:szCs w:val="18"/>
        </w:rPr>
        <w:t>Nalamala Narasimha</w:t>
      </w:r>
      <w:r>
        <w:rPr>
          <w:b/>
          <w:bCs/>
          <w:sz w:val="18"/>
          <w:szCs w:val="18"/>
        </w:rPr>
        <w:br/>
      </w:r>
      <w:r>
        <w:rPr>
          <w:sz w:val="18"/>
          <w:szCs w:val="18"/>
        </w:rPr>
        <w:t>Department of ECE</w:t>
      </w:r>
      <w:r>
        <w:rPr>
          <w:sz w:val="18"/>
          <w:szCs w:val="18"/>
        </w:rPr>
        <w:br/>
        <w:t xml:space="preserve">QIS College of Engineering and Technology </w:t>
      </w:r>
      <w:r>
        <w:rPr>
          <w:i/>
          <w:sz w:val="18"/>
          <w:szCs w:val="18"/>
        </w:rPr>
        <w:br/>
        <w:t>Ongole,India</w:t>
      </w:r>
      <w:r>
        <w:rPr>
          <w:sz w:val="18"/>
          <w:szCs w:val="18"/>
        </w:rPr>
        <w:br/>
        <w:t>24491A04J5@qiscet.edu.in</w:t>
      </w:r>
    </w:p>
    <w:p w14:paraId="59F9E2C6" w14:textId="77777777" w:rsidR="00D415E5" w:rsidRDefault="00D415E5">
      <w:pPr>
        <w:sectPr w:rsidR="00D415E5">
          <w:type w:val="continuous"/>
          <w:pgSz w:w="11906" w:h="16838" w:code="9"/>
          <w:pgMar w:top="450" w:right="893" w:bottom="1440" w:left="893" w:header="720" w:footer="720" w:gutter="0"/>
          <w:cols w:num="3" w:space="720"/>
          <w:docGrid w:linePitch="360"/>
        </w:sectPr>
      </w:pPr>
    </w:p>
    <w:p w14:paraId="627DBD70" w14:textId="77777777" w:rsidR="00D415E5" w:rsidRDefault="00000000">
      <w:pPr>
        <w:sectPr w:rsidR="00D415E5">
          <w:type w:val="continuous"/>
          <w:pgSz w:w="11906" w:h="16838" w:code="9"/>
          <w:pgMar w:top="450" w:right="893" w:bottom="1440" w:left="893" w:header="720" w:footer="720" w:gutter="0"/>
          <w:cols w:num="3" w:space="720"/>
          <w:docGrid w:linePitch="360"/>
        </w:sectPr>
      </w:pPr>
      <w:r>
        <w:br w:type="column"/>
      </w:r>
    </w:p>
    <w:p w14:paraId="66A7CA7C" w14:textId="6F519C8F" w:rsidR="00921794" w:rsidRPr="002E3EF6" w:rsidRDefault="00000000" w:rsidP="0028238A">
      <w:pPr>
        <w:pStyle w:val="Abstract"/>
        <w:rPr>
          <w:i/>
          <w:iCs/>
          <w:sz w:val="20"/>
          <w:szCs w:val="20"/>
          <w:lang w:val="en-IN"/>
        </w:rPr>
      </w:pPr>
      <w:r>
        <w:rPr>
          <w:i/>
          <w:iCs/>
        </w:rPr>
        <w:t>Abstract--</w:t>
      </w:r>
      <w:r w:rsidR="00921794" w:rsidRPr="00921794">
        <w:rPr>
          <w:rFonts w:eastAsia="Times New Roman"/>
          <w:b w:val="0"/>
          <w:bCs w:val="0"/>
          <w:sz w:val="24"/>
          <w:szCs w:val="24"/>
          <w:lang w:val="en-IN" w:eastAsia="zh-CN" w:bidi="th-TH"/>
        </w:rPr>
        <w:t xml:space="preserve"> </w:t>
      </w:r>
      <w:r w:rsidR="00921794" w:rsidRPr="002E3EF6">
        <w:rPr>
          <w:i/>
          <w:iCs/>
          <w:sz w:val="20"/>
          <w:szCs w:val="20"/>
          <w:lang w:val="en-IN"/>
        </w:rPr>
        <w:t>This paper presents a Smart Dustbin system that automatically segregates wet and dry waste using sensor technology. A moisture sensor detects waste type, and a microcontroller controls a servo mechanism for separation. The system also integrates Internet of Things technology for real time monitoring and efficient waste management.</w:t>
      </w:r>
    </w:p>
    <w:p w14:paraId="0CD96707" w14:textId="58F25700" w:rsidR="00D415E5" w:rsidRPr="002E3EF6" w:rsidRDefault="00921794" w:rsidP="0028238A">
      <w:pPr>
        <w:pStyle w:val="Abstract"/>
        <w:rPr>
          <w:i/>
          <w:iCs/>
          <w:sz w:val="20"/>
          <w:szCs w:val="20"/>
          <w:lang w:val="en-IN"/>
        </w:rPr>
      </w:pPr>
      <w:r w:rsidRPr="00921794">
        <w:rPr>
          <w:i/>
          <w:iCs/>
          <w:sz w:val="20"/>
          <w:szCs w:val="20"/>
          <w:lang w:val="en-IN"/>
        </w:rPr>
        <w:t>Keywords— Smart Dustbin, Waste Segregation, Moisture Sensor, Arduino, Internet of Things.</w:t>
      </w:r>
    </w:p>
    <w:p w14:paraId="6CDE52BE" w14:textId="77777777" w:rsidR="00D415E5" w:rsidRPr="002E3EF6" w:rsidRDefault="00000000" w:rsidP="0028238A">
      <w:pPr>
        <w:pStyle w:val="Heading1"/>
        <w:numPr>
          <w:ilvl w:val="0"/>
          <w:numId w:val="0"/>
        </w:numPr>
        <w:ind w:left="216"/>
        <w:jc w:val="both"/>
        <w:rPr>
          <w:b/>
          <w:bCs/>
        </w:rPr>
      </w:pPr>
      <w:r w:rsidRPr="002E3EF6">
        <w:rPr>
          <w:b/>
          <w:bCs/>
        </w:rPr>
        <w:t>I Introduction</w:t>
      </w:r>
    </w:p>
    <w:p w14:paraId="737BC97B" w14:textId="77777777" w:rsidR="00921794" w:rsidRPr="00921794" w:rsidRDefault="00921794" w:rsidP="0028238A">
      <w:pPr>
        <w:jc w:val="both"/>
        <w:rPr>
          <w:lang w:val="en-IN"/>
        </w:rPr>
      </w:pPr>
      <w:r w:rsidRPr="00921794">
        <w:rPr>
          <w:lang w:val="en-IN"/>
        </w:rPr>
        <w:t>Rapid urbanization has increased municipal solid waste, creating environmental and health challenges. Proper segregation at the source is essential for efficient recycling and sustainable management. This paper proposes a Smart Dustbin system that automatically separates wet and dry waste using sensor-based technology to improve hygiene and operational efficiency.</w:t>
      </w:r>
    </w:p>
    <w:p w14:paraId="2C91FB02" w14:textId="77777777" w:rsidR="00D415E5" w:rsidRPr="002E3EF6" w:rsidRDefault="00D415E5" w:rsidP="0028238A">
      <w:pPr>
        <w:jc w:val="both"/>
        <w:rPr>
          <w:b/>
          <w:bCs/>
        </w:rPr>
      </w:pPr>
    </w:p>
    <w:p w14:paraId="77573F75" w14:textId="77777777" w:rsidR="00D415E5" w:rsidRPr="002E3EF6" w:rsidRDefault="00000000" w:rsidP="0028238A">
      <w:pPr>
        <w:pStyle w:val="Heading1"/>
        <w:numPr>
          <w:ilvl w:val="0"/>
          <w:numId w:val="0"/>
        </w:numPr>
        <w:ind w:left="216"/>
        <w:jc w:val="both"/>
        <w:rPr>
          <w:b/>
          <w:bCs/>
        </w:rPr>
      </w:pPr>
      <w:r w:rsidRPr="002E3EF6">
        <w:rPr>
          <w:b/>
          <w:bCs/>
        </w:rPr>
        <w:t xml:space="preserve">II Related work </w:t>
      </w:r>
    </w:p>
    <w:p w14:paraId="692A737F" w14:textId="77777777" w:rsidR="00D415E5" w:rsidRPr="002E3EF6" w:rsidRDefault="00000000" w:rsidP="0028238A">
      <w:pPr>
        <w:pStyle w:val="Heading2"/>
        <w:jc w:val="both"/>
        <w:rPr>
          <w:b/>
          <w:bCs/>
        </w:rPr>
      </w:pPr>
      <w:r w:rsidRPr="002E3EF6">
        <w:rPr>
          <w:b/>
          <w:bCs/>
        </w:rPr>
        <w:t xml:space="preserve">RFID-Based Toll system </w:t>
      </w:r>
    </w:p>
    <w:p w14:paraId="1C9DC30E" w14:textId="22670DEA" w:rsidR="00D415E5" w:rsidRPr="002E3EF6" w:rsidRDefault="00921794" w:rsidP="0028238A">
      <w:pPr>
        <w:pStyle w:val="BodyText"/>
        <w:ind w:firstLine="0"/>
      </w:pPr>
      <w:r w:rsidRPr="002E3EF6">
        <w:t xml:space="preserve">An RFID based toll system is an automated toll collection mechanism that uses Radio Frequency Identification technology to identify vehicles without stopping them at toll plazas. Each vehicle is equipped with an RFID tag containing a unique identification number. When the vehicle passes through the toll gate, an RFID reader scans the tag and retrieves the stored information. The system automatically deducts the toll amount from the user’s linked account and records the transaction in a central database. This technology reduces traffic congestion, minimizes waiting time, and improves toll collection </w:t>
      </w:r>
      <w:proofErr w:type="gramStart"/>
      <w:r w:rsidRPr="002E3EF6">
        <w:t>efficiency..</w:t>
      </w:r>
      <w:proofErr w:type="gramEnd"/>
    </w:p>
    <w:p w14:paraId="6F1C0078" w14:textId="204AFBCC" w:rsidR="00921794" w:rsidRPr="002E3EF6" w:rsidRDefault="00000000" w:rsidP="0028238A">
      <w:pPr>
        <w:pStyle w:val="Heading2"/>
        <w:jc w:val="both"/>
      </w:pPr>
      <w:r w:rsidRPr="002E3EF6">
        <w:t>ANPR-Based System</w:t>
      </w:r>
    </w:p>
    <w:p w14:paraId="367DE564" w14:textId="2F633334" w:rsidR="00715615" w:rsidRPr="00715615" w:rsidRDefault="00921794" w:rsidP="0028238A">
      <w:pPr>
        <w:spacing w:before="100" w:beforeAutospacing="1" w:after="100" w:afterAutospacing="1"/>
        <w:jc w:val="both"/>
        <w:rPr>
          <w:rFonts w:eastAsia="Times New Roman"/>
          <w:lang w:val="en-IN" w:eastAsia="zh-CN" w:bidi="th-TH"/>
        </w:rPr>
      </w:pPr>
      <w:r w:rsidRPr="00921794">
        <w:rPr>
          <w:rFonts w:eastAsia="Times New Roman"/>
          <w:lang w:val="en-IN" w:eastAsia="zh-CN" w:bidi="th-TH"/>
        </w:rPr>
        <w:t xml:space="preserve">An ANPR based system, also known as Automatic Number Plate Recognition, is used to identify vehicles by capturing and processing their license plate information. The system uses a high-resolution camera to capture vehicle images, and image processing algorithms are applied to extract and recognize the number plate characters. The recognized data is then compared with a database for authentication or </w:t>
      </w:r>
      <w:r w:rsidRPr="00921794">
        <w:rPr>
          <w:rFonts w:eastAsia="Times New Roman"/>
          <w:lang w:val="en-IN" w:eastAsia="zh-CN" w:bidi="th-TH"/>
        </w:rPr>
        <w:t>transaction purposes. ANPR systems are widely used in traffic monitoring, toll collection, and security applications, as they enable automatic vehicle identification without physical contact or manual intervention.</w:t>
      </w:r>
    </w:p>
    <w:p w14:paraId="7AEF7D14" w14:textId="77777777" w:rsidR="00D415E5" w:rsidRPr="002E3EF6" w:rsidRDefault="00000000" w:rsidP="0028238A">
      <w:pPr>
        <w:pStyle w:val="Heading1"/>
        <w:numPr>
          <w:ilvl w:val="0"/>
          <w:numId w:val="0"/>
        </w:numPr>
        <w:ind w:left="216"/>
        <w:jc w:val="both"/>
        <w:rPr>
          <w:b/>
          <w:bCs/>
        </w:rPr>
      </w:pPr>
      <w:r w:rsidRPr="002E3EF6">
        <w:rPr>
          <w:b/>
          <w:bCs/>
        </w:rPr>
        <w:t xml:space="preserve">III.    Proposed work and Methodology </w:t>
      </w:r>
    </w:p>
    <w:p w14:paraId="509E59C8" w14:textId="77777777" w:rsidR="00D415E5" w:rsidRPr="002E3EF6" w:rsidRDefault="00D415E5" w:rsidP="0028238A">
      <w:pPr>
        <w:pStyle w:val="BodyText"/>
        <w:ind w:firstLine="0"/>
      </w:pPr>
    </w:p>
    <w:p w14:paraId="65E72EB0" w14:textId="77777777" w:rsidR="00D415E5" w:rsidRPr="002E3EF6" w:rsidRDefault="00000000" w:rsidP="0028238A">
      <w:pPr>
        <w:pStyle w:val="Heading2"/>
        <w:numPr>
          <w:ilvl w:val="0"/>
          <w:numId w:val="0"/>
        </w:numPr>
        <w:jc w:val="both"/>
        <w:rPr>
          <w:b/>
          <w:bCs/>
        </w:rPr>
      </w:pPr>
      <w:r w:rsidRPr="002E3EF6">
        <w:t xml:space="preserve"> A.  </w:t>
      </w:r>
      <w:r w:rsidRPr="002E3EF6">
        <w:rPr>
          <w:b/>
          <w:bCs/>
        </w:rPr>
        <w:t>P</w:t>
      </w:r>
      <w:r w:rsidRPr="002E3EF6">
        <w:rPr>
          <w:b/>
          <w:bCs/>
          <w:smallCaps/>
        </w:rPr>
        <w:t>roposed work</w:t>
      </w:r>
    </w:p>
    <w:p w14:paraId="2AB5EE31" w14:textId="77777777" w:rsidR="00D50FF4" w:rsidRPr="00D50FF4" w:rsidRDefault="00D50FF4" w:rsidP="0028238A">
      <w:pPr>
        <w:pStyle w:val="Heading2"/>
        <w:tabs>
          <w:tab w:val="left" w:pos="576"/>
        </w:tabs>
        <w:jc w:val="both"/>
        <w:rPr>
          <w:lang w:val="en-IN"/>
        </w:rPr>
      </w:pPr>
      <w:r w:rsidRPr="00D50FF4">
        <w:rPr>
          <w:lang w:val="en-IN"/>
        </w:rPr>
        <w:t>The proposed system presents a Smart Dustbin with automatic segregation of wet and dry waste integrated with RFID technology for user identification and monitoring. The system uses a moisture sensor to detect the type of waste and an ultrasonic sensor to sense object presence. An Arduino microcontroller processes the sensor inputs and controls a servo motor to direct waste into appropriate compartments. The RFID module records user details to promote responsible waste disposal. The collected data is stored and monitored through an IoT platform, enabling real time tracking and efficient waste management in smart city environments.</w:t>
      </w:r>
    </w:p>
    <w:p w14:paraId="70F6F864" w14:textId="31E19BD6" w:rsidR="00D415E5" w:rsidRPr="002E3EF6" w:rsidRDefault="00000000" w:rsidP="0028238A">
      <w:pPr>
        <w:pStyle w:val="Heading2"/>
        <w:numPr>
          <w:ilvl w:val="0"/>
          <w:numId w:val="0"/>
        </w:numPr>
        <w:ind w:left="288"/>
        <w:jc w:val="both"/>
      </w:pPr>
      <w:r w:rsidRPr="002E3EF6">
        <w:t xml:space="preserve">. </w:t>
      </w:r>
    </w:p>
    <w:p w14:paraId="4DA40818" w14:textId="77777777" w:rsidR="00D415E5" w:rsidRPr="002E3EF6" w:rsidRDefault="00000000" w:rsidP="0028238A">
      <w:pPr>
        <w:pStyle w:val="Heading2"/>
        <w:jc w:val="both"/>
      </w:pPr>
      <w:r w:rsidRPr="002E3EF6">
        <w:rPr>
          <w:b/>
          <w:bCs/>
        </w:rPr>
        <w:t>Methodology</w:t>
      </w:r>
      <w:r w:rsidRPr="002E3EF6">
        <w:t xml:space="preserve"> </w:t>
      </w:r>
    </w:p>
    <w:p w14:paraId="593D7648" w14:textId="77777777" w:rsidR="00D50FF4" w:rsidRPr="00D50FF4" w:rsidRDefault="00D50FF4" w:rsidP="0028238A">
      <w:pPr>
        <w:numPr>
          <w:ilvl w:val="0"/>
          <w:numId w:val="39"/>
        </w:numPr>
        <w:spacing w:before="100" w:beforeAutospacing="1" w:after="100" w:afterAutospacing="1"/>
        <w:jc w:val="both"/>
        <w:rPr>
          <w:rFonts w:eastAsia="Times New Roman"/>
          <w:lang w:val="en-IN" w:eastAsia="zh-CN" w:bidi="th-TH"/>
        </w:rPr>
      </w:pPr>
      <w:r w:rsidRPr="00D50FF4">
        <w:rPr>
          <w:rFonts w:eastAsia="Times New Roman"/>
          <w:b/>
          <w:bCs/>
          <w:lang w:val="en-IN" w:eastAsia="zh-CN" w:bidi="th-TH"/>
        </w:rPr>
        <w:t>User Identification:</w:t>
      </w:r>
      <w:r w:rsidRPr="00D50FF4">
        <w:rPr>
          <w:rFonts w:eastAsia="Times New Roman"/>
          <w:lang w:val="en-IN" w:eastAsia="zh-CN" w:bidi="th-TH"/>
        </w:rPr>
        <w:t xml:space="preserve"> The RFID tag is scanned to identify and authenticate the user before waste disposal.</w:t>
      </w:r>
    </w:p>
    <w:p w14:paraId="25EF9E65" w14:textId="77777777" w:rsidR="00D50FF4" w:rsidRPr="00D50FF4" w:rsidRDefault="00D50FF4" w:rsidP="0028238A">
      <w:pPr>
        <w:numPr>
          <w:ilvl w:val="0"/>
          <w:numId w:val="39"/>
        </w:numPr>
        <w:spacing w:before="100" w:beforeAutospacing="1" w:after="100" w:afterAutospacing="1"/>
        <w:jc w:val="both"/>
        <w:rPr>
          <w:rFonts w:eastAsia="Times New Roman"/>
          <w:lang w:val="en-IN" w:eastAsia="zh-CN" w:bidi="th-TH"/>
        </w:rPr>
      </w:pPr>
      <w:r w:rsidRPr="00D50FF4">
        <w:rPr>
          <w:rFonts w:eastAsia="Times New Roman"/>
          <w:b/>
          <w:bCs/>
          <w:lang w:val="en-IN" w:eastAsia="zh-CN" w:bidi="th-TH"/>
        </w:rPr>
        <w:t>Waste Detection:</w:t>
      </w:r>
      <w:r w:rsidRPr="00D50FF4">
        <w:rPr>
          <w:rFonts w:eastAsia="Times New Roman"/>
          <w:lang w:val="en-IN" w:eastAsia="zh-CN" w:bidi="th-TH"/>
        </w:rPr>
        <w:t xml:space="preserve"> An ultrasonic sensor detects the presence of waste placed inside the dustbin.</w:t>
      </w:r>
    </w:p>
    <w:p w14:paraId="749C544B" w14:textId="77777777" w:rsidR="00D50FF4" w:rsidRPr="00D50FF4" w:rsidRDefault="00D50FF4" w:rsidP="0028238A">
      <w:pPr>
        <w:numPr>
          <w:ilvl w:val="0"/>
          <w:numId w:val="39"/>
        </w:numPr>
        <w:spacing w:before="100" w:beforeAutospacing="1" w:after="100" w:afterAutospacing="1"/>
        <w:jc w:val="both"/>
        <w:rPr>
          <w:rFonts w:eastAsia="Times New Roman"/>
          <w:lang w:val="en-IN" w:eastAsia="zh-CN" w:bidi="th-TH"/>
        </w:rPr>
      </w:pPr>
      <w:r w:rsidRPr="00D50FF4">
        <w:rPr>
          <w:rFonts w:eastAsia="Times New Roman"/>
          <w:b/>
          <w:bCs/>
          <w:lang w:val="en-IN" w:eastAsia="zh-CN" w:bidi="th-TH"/>
        </w:rPr>
        <w:t>Moisture Analysis:</w:t>
      </w:r>
      <w:r w:rsidRPr="00D50FF4">
        <w:rPr>
          <w:rFonts w:eastAsia="Times New Roman"/>
          <w:lang w:val="en-IN" w:eastAsia="zh-CN" w:bidi="th-TH"/>
        </w:rPr>
        <w:t xml:space="preserve"> A moisture sensor measures the moisture content to determine whether the waste is wet or dry.</w:t>
      </w:r>
    </w:p>
    <w:p w14:paraId="2C5AA5A7" w14:textId="77777777" w:rsidR="00D50FF4" w:rsidRPr="00D50FF4" w:rsidRDefault="00D50FF4" w:rsidP="0028238A">
      <w:pPr>
        <w:numPr>
          <w:ilvl w:val="0"/>
          <w:numId w:val="39"/>
        </w:numPr>
        <w:spacing w:before="100" w:beforeAutospacing="1" w:after="100" w:afterAutospacing="1"/>
        <w:jc w:val="both"/>
        <w:rPr>
          <w:rFonts w:eastAsia="Times New Roman"/>
          <w:lang w:val="en-IN" w:eastAsia="zh-CN" w:bidi="th-TH"/>
        </w:rPr>
      </w:pPr>
      <w:r w:rsidRPr="00D50FF4">
        <w:rPr>
          <w:rFonts w:eastAsia="Times New Roman"/>
          <w:b/>
          <w:bCs/>
          <w:lang w:val="en-IN" w:eastAsia="zh-CN" w:bidi="th-TH"/>
        </w:rPr>
        <w:t>Automatic Segregation:</w:t>
      </w:r>
      <w:r w:rsidRPr="00D50FF4">
        <w:rPr>
          <w:rFonts w:eastAsia="Times New Roman"/>
          <w:lang w:val="en-IN" w:eastAsia="zh-CN" w:bidi="th-TH"/>
        </w:rPr>
        <w:t xml:space="preserve"> The microcontroller processes sensor data and</w:t>
      </w:r>
      <w:r w:rsidRPr="00D50FF4">
        <w:rPr>
          <w:rFonts w:eastAsia="Times New Roman"/>
          <w:sz w:val="24"/>
          <w:szCs w:val="24"/>
          <w:lang w:val="en-IN" w:eastAsia="zh-CN" w:bidi="th-TH"/>
        </w:rPr>
        <w:t xml:space="preserve"> </w:t>
      </w:r>
      <w:r w:rsidRPr="00D50FF4">
        <w:rPr>
          <w:rFonts w:eastAsia="Times New Roman"/>
          <w:lang w:val="en-IN" w:eastAsia="zh-CN" w:bidi="th-TH"/>
        </w:rPr>
        <w:t>activates a servo motor to direct waste into the appropriate compartment.</w:t>
      </w:r>
    </w:p>
    <w:p w14:paraId="2C91BA6E" w14:textId="77777777" w:rsidR="00D50FF4" w:rsidRDefault="00D50FF4" w:rsidP="0028238A">
      <w:pPr>
        <w:numPr>
          <w:ilvl w:val="0"/>
          <w:numId w:val="39"/>
        </w:numPr>
        <w:spacing w:before="100" w:beforeAutospacing="1" w:after="100" w:afterAutospacing="1"/>
        <w:jc w:val="both"/>
        <w:rPr>
          <w:rFonts w:eastAsia="Times New Roman"/>
          <w:lang w:val="en-IN" w:eastAsia="zh-CN" w:bidi="th-TH"/>
        </w:rPr>
      </w:pPr>
      <w:r w:rsidRPr="00D50FF4">
        <w:rPr>
          <w:rFonts w:eastAsia="Times New Roman"/>
          <w:b/>
          <w:bCs/>
          <w:lang w:val="en-IN" w:eastAsia="zh-CN" w:bidi="th-TH"/>
        </w:rPr>
        <w:t>Data Monitoring:</w:t>
      </w:r>
      <w:r w:rsidRPr="00D50FF4">
        <w:rPr>
          <w:rFonts w:eastAsia="Times New Roman"/>
          <w:lang w:val="en-IN" w:eastAsia="zh-CN" w:bidi="th-TH"/>
        </w:rPr>
        <w:t xml:space="preserve"> The IoT module records disposal data and enables real time monitoring for efficient waste management.</w:t>
      </w:r>
    </w:p>
    <w:p w14:paraId="7AB8F67F"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lastRenderedPageBreak/>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smart dustbin system is designed using an Arduino UNO as the main controller to manage all operations. </w:t>
      </w:r>
    </w:p>
    <w:p w14:paraId="24D55110"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ultrasonic sensor is used to detect the presence of waste when a user approaches the dustbin. </w:t>
      </w:r>
    </w:p>
    <w:p w14:paraId="26938E15"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Once</w:t>
      </w:r>
      <w:proofErr w:type="gramEnd"/>
      <w:r w:rsidRPr="006A32E6">
        <w:rPr>
          <w:rFonts w:eastAsia="Times New Roman"/>
          <w:sz w:val="24"/>
          <w:szCs w:val="24"/>
          <w:lang w:val="en-IN" w:eastAsia="zh-CN" w:bidi="th-TH"/>
        </w:rPr>
        <w:t xml:space="preserve"> waste is detected, the lid or flap mechanism is activated using a servo motor. </w:t>
      </w:r>
    </w:p>
    <w:p w14:paraId="05BE891C"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moisture sensor checks the waste type by measuring the moisture content. </w:t>
      </w:r>
    </w:p>
    <w:p w14:paraId="799EA39A"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Based</w:t>
      </w:r>
      <w:proofErr w:type="gramEnd"/>
      <w:r w:rsidRPr="006A32E6">
        <w:rPr>
          <w:rFonts w:eastAsia="Times New Roman"/>
          <w:sz w:val="24"/>
          <w:szCs w:val="24"/>
          <w:lang w:val="en-IN" w:eastAsia="zh-CN" w:bidi="th-TH"/>
        </w:rPr>
        <w:t xml:space="preserve"> on the sensor value, the Arduino decides whether the waste is wet or dry. </w:t>
      </w:r>
    </w:p>
    <w:p w14:paraId="55F74022"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servo motor rotates accordingly to direct waste into the correct compartment. </w:t>
      </w:r>
    </w:p>
    <w:p w14:paraId="0964357E"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waste falls into either wet or dry section inside the dustbin. </w:t>
      </w:r>
    </w:p>
    <w:p w14:paraId="6464CDC8"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system continuously monitors the bin level using ultrasonic sensor. </w:t>
      </w:r>
    </w:p>
    <w:p w14:paraId="0A37558A" w14:textId="77777777" w:rsidR="006A32E6" w:rsidRPr="006A32E6" w:rsidRDefault="006A32E6" w:rsidP="0028238A">
      <w:pPr>
        <w:jc w:val="both"/>
        <w:rPr>
          <w:rFonts w:eastAsia="Times New Roman"/>
          <w:sz w:val="24"/>
          <w:szCs w:val="24"/>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When</w:t>
      </w:r>
      <w:proofErr w:type="gramEnd"/>
      <w:r w:rsidRPr="006A32E6">
        <w:rPr>
          <w:rFonts w:eastAsia="Times New Roman"/>
          <w:sz w:val="24"/>
          <w:szCs w:val="24"/>
          <w:lang w:val="en-IN" w:eastAsia="zh-CN" w:bidi="th-TH"/>
        </w:rPr>
        <w:t xml:space="preserve"> the dustbin reaches maximum level, the system can send notification (IoT optional). </w:t>
      </w:r>
    </w:p>
    <w:p w14:paraId="4F2CDF8C" w14:textId="07D9477C" w:rsidR="006A32E6" w:rsidRPr="00D50FF4" w:rsidRDefault="006A32E6" w:rsidP="0028238A">
      <w:pPr>
        <w:numPr>
          <w:ilvl w:val="0"/>
          <w:numId w:val="50"/>
        </w:numPr>
        <w:spacing w:before="100" w:beforeAutospacing="1" w:after="100" w:afterAutospacing="1"/>
        <w:jc w:val="both"/>
        <w:rPr>
          <w:rFonts w:eastAsia="Times New Roman"/>
          <w:lang w:val="en-IN" w:eastAsia="zh-CN" w:bidi="th-TH"/>
        </w:rPr>
      </w:pPr>
      <w:proofErr w:type="gramStart"/>
      <w:r w:rsidRPr="006A32E6">
        <w:rPr>
          <w:rFonts w:eastAsia="Times New Roman" w:hAnsi="Symbol"/>
          <w:sz w:val="24"/>
          <w:szCs w:val="24"/>
          <w:lang w:val="en-IN" w:eastAsia="zh-CN" w:bidi="th-TH"/>
        </w:rPr>
        <w:t></w:t>
      </w:r>
      <w:r w:rsidRPr="006A32E6">
        <w:rPr>
          <w:rFonts w:eastAsia="Times New Roman"/>
          <w:sz w:val="24"/>
          <w:szCs w:val="24"/>
          <w:lang w:val="en-IN" w:eastAsia="zh-CN" w:bidi="th-TH"/>
        </w:rPr>
        <w:t xml:space="preserve">  The</w:t>
      </w:r>
      <w:proofErr w:type="gramEnd"/>
      <w:r w:rsidRPr="006A32E6">
        <w:rPr>
          <w:rFonts w:eastAsia="Times New Roman"/>
          <w:sz w:val="24"/>
          <w:szCs w:val="24"/>
          <w:lang w:val="en-IN" w:eastAsia="zh-CN" w:bidi="th-TH"/>
        </w:rPr>
        <w:t xml:space="preserve"> process repeats automatically for every waste detection</w:t>
      </w:r>
    </w:p>
    <w:p w14:paraId="4DA91870" w14:textId="29BEF31B" w:rsidR="00D415E5" w:rsidRPr="00FE5042" w:rsidRDefault="00000000" w:rsidP="0028238A">
      <w:pPr>
        <w:pStyle w:val="bulletlist"/>
        <w:numPr>
          <w:ilvl w:val="0"/>
          <w:numId w:val="0"/>
        </w:numPr>
      </w:pPr>
      <w:r w:rsidRPr="00FE5042">
        <w:t>. 1.</w:t>
      </w:r>
      <w:r w:rsidRPr="00FE5042">
        <w:rPr>
          <w:b/>
          <w:bCs/>
        </w:rPr>
        <w:t>Hardware</w:t>
      </w:r>
      <w:r w:rsidRPr="00FE5042">
        <w:t xml:space="preserve"> </w:t>
      </w:r>
      <w:r w:rsidRPr="00FE5042">
        <w:rPr>
          <w:b/>
          <w:bCs/>
        </w:rPr>
        <w:t>Components</w:t>
      </w:r>
      <w:r w:rsidRPr="00FE5042">
        <w:t xml:space="preserve"> </w:t>
      </w:r>
    </w:p>
    <w:p w14:paraId="6B1B69F6" w14:textId="77777777" w:rsidR="00D415E5" w:rsidRPr="00FE5042" w:rsidRDefault="00000000" w:rsidP="0028238A">
      <w:pPr>
        <w:pStyle w:val="bulletlist"/>
        <w:numPr>
          <w:ilvl w:val="0"/>
          <w:numId w:val="28"/>
        </w:numPr>
      </w:pPr>
      <w:r w:rsidRPr="00FE5042">
        <w:t xml:space="preserve"> </w:t>
      </w:r>
      <w:r w:rsidRPr="00FE5042">
        <w:rPr>
          <w:b/>
          <w:bCs/>
        </w:rPr>
        <w:t>Arduino</w:t>
      </w:r>
    </w:p>
    <w:p w14:paraId="15BCE414" w14:textId="753B3B97" w:rsidR="00D415E5" w:rsidRPr="00FE5042" w:rsidRDefault="006A32E6" w:rsidP="0028238A">
      <w:pPr>
        <w:pStyle w:val="bulletlist"/>
        <w:numPr>
          <w:ilvl w:val="0"/>
          <w:numId w:val="0"/>
        </w:numPr>
        <w:ind w:left="1080"/>
      </w:pPr>
      <w:r w:rsidRPr="00FE5042">
        <w:rPr>
          <w:noProof/>
        </w:rPr>
        <w:drawing>
          <wp:inline distT="0" distB="0" distL="0" distR="0" wp14:anchorId="1CB6B4DC" wp14:editId="32E0CB79">
            <wp:extent cx="2142000" cy="1584000"/>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9" cstate="print"/>
                    <a:srcRect/>
                    <a:stretch/>
                  </pic:blipFill>
                  <pic:spPr>
                    <a:xfrm>
                      <a:off x="0" y="0"/>
                      <a:ext cx="2142000" cy="1584000"/>
                    </a:xfrm>
                    <a:prstGeom prst="rect">
                      <a:avLst/>
                    </a:prstGeom>
                  </pic:spPr>
                </pic:pic>
              </a:graphicData>
            </a:graphic>
          </wp:inline>
        </w:drawing>
      </w:r>
      <w:r w:rsidR="00000000" w:rsidRPr="00FE5042">
        <w:t xml:space="preserve">       </w:t>
      </w:r>
      <w:r w:rsidR="0028238A">
        <w:rPr>
          <w:noProof/>
        </w:rPr>
        <w:t xml:space="preserve"> </w:t>
      </w:r>
    </w:p>
    <w:p w14:paraId="0A86815A" w14:textId="77777777" w:rsidR="00D415E5" w:rsidRPr="00FE5042" w:rsidRDefault="00000000" w:rsidP="0028238A">
      <w:pPr>
        <w:pStyle w:val="bulletlist"/>
        <w:numPr>
          <w:ilvl w:val="0"/>
          <w:numId w:val="0"/>
        </w:numPr>
        <w:rPr>
          <w:b/>
          <w:bCs/>
        </w:rPr>
      </w:pPr>
      <w:r w:rsidRPr="00FE5042">
        <w:t xml:space="preserve">                                 </w:t>
      </w:r>
      <w:r w:rsidRPr="00FE5042">
        <w:rPr>
          <w:b/>
          <w:bCs/>
        </w:rPr>
        <w:t xml:space="preserve">   2.1: Arduino </w:t>
      </w:r>
    </w:p>
    <w:p w14:paraId="651D0201" w14:textId="77777777" w:rsidR="00D415E5" w:rsidRPr="00FE5042" w:rsidRDefault="00000000" w:rsidP="0028238A">
      <w:pPr>
        <w:pStyle w:val="bulletlist"/>
        <w:numPr>
          <w:ilvl w:val="0"/>
          <w:numId w:val="0"/>
        </w:numPr>
        <w:ind w:left="1080"/>
      </w:pPr>
      <w:r w:rsidRPr="00FE5042">
        <w:t xml:space="preserve">1.It is used to control the servo motor based on the logic </w:t>
      </w:r>
    </w:p>
    <w:p w14:paraId="24E2D5EE" w14:textId="77777777" w:rsidR="00D415E5" w:rsidRPr="00FE5042" w:rsidRDefault="00000000" w:rsidP="0028238A">
      <w:pPr>
        <w:pStyle w:val="bulletlist"/>
        <w:numPr>
          <w:ilvl w:val="0"/>
          <w:numId w:val="0"/>
        </w:numPr>
        <w:ind w:left="1080"/>
      </w:pPr>
      <w:r w:rsidRPr="00FE5042">
        <w:t>2.Microcontroller that processes sensor data.</w:t>
      </w:r>
    </w:p>
    <w:p w14:paraId="2D35BEB7" w14:textId="77777777" w:rsidR="00D415E5" w:rsidRPr="00FE5042" w:rsidRDefault="00000000" w:rsidP="0028238A">
      <w:pPr>
        <w:pStyle w:val="bulletlist"/>
        <w:numPr>
          <w:ilvl w:val="0"/>
          <w:numId w:val="27"/>
        </w:numPr>
      </w:pPr>
      <w:r w:rsidRPr="00FE5042">
        <w:t>Servo Motor</w:t>
      </w:r>
    </w:p>
    <w:p w14:paraId="01E22F40" w14:textId="2A4A7A17" w:rsidR="00D415E5" w:rsidRPr="00FE5042" w:rsidRDefault="00000000" w:rsidP="0028238A">
      <w:pPr>
        <w:pStyle w:val="bulletlist"/>
        <w:numPr>
          <w:ilvl w:val="0"/>
          <w:numId w:val="0"/>
        </w:numPr>
        <w:ind w:left="648"/>
      </w:pPr>
      <w:r w:rsidRPr="00FE5042">
        <w:t xml:space="preserve">     </w:t>
      </w:r>
      <w:r w:rsidR="006A32E6" w:rsidRPr="00FE5042">
        <w:rPr>
          <w:noProof/>
        </w:rPr>
        <w:drawing>
          <wp:inline distT="0" distB="0" distL="0" distR="0" wp14:anchorId="063A97D4" wp14:editId="257D079E">
            <wp:extent cx="1805305" cy="1074116"/>
            <wp:effectExtent l="0" t="0" r="4445"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828325" cy="1087812"/>
                    </a:xfrm>
                    <a:prstGeom prst="rect">
                      <a:avLst/>
                    </a:prstGeom>
                  </pic:spPr>
                </pic:pic>
              </a:graphicData>
            </a:graphic>
          </wp:inline>
        </w:drawing>
      </w:r>
      <w:r w:rsidRPr="00FE5042">
        <w:t xml:space="preserve">       </w:t>
      </w:r>
    </w:p>
    <w:p w14:paraId="5D3B69A3" w14:textId="77777777" w:rsidR="00D415E5" w:rsidRPr="00FE5042" w:rsidRDefault="00000000" w:rsidP="0028238A">
      <w:pPr>
        <w:pStyle w:val="bulletlist"/>
        <w:numPr>
          <w:ilvl w:val="0"/>
          <w:numId w:val="0"/>
        </w:numPr>
        <w:ind w:left="648"/>
        <w:rPr>
          <w:b/>
          <w:bCs/>
        </w:rPr>
      </w:pPr>
      <w:r w:rsidRPr="00FE5042">
        <w:t xml:space="preserve">          </w:t>
      </w:r>
      <w:r w:rsidRPr="00FE5042">
        <w:rPr>
          <w:b/>
          <w:bCs/>
        </w:rPr>
        <w:t xml:space="preserve">  </w:t>
      </w:r>
      <w:proofErr w:type="gramStart"/>
      <w:r w:rsidRPr="00FE5042">
        <w:rPr>
          <w:b/>
          <w:bCs/>
        </w:rPr>
        <w:t>2.2:Servo</w:t>
      </w:r>
      <w:proofErr w:type="gramEnd"/>
      <w:r w:rsidRPr="00FE5042">
        <w:rPr>
          <w:b/>
          <w:bCs/>
        </w:rPr>
        <w:t xml:space="preserve"> Motor </w:t>
      </w:r>
    </w:p>
    <w:p w14:paraId="4B5085AE" w14:textId="77777777" w:rsidR="00D415E5" w:rsidRPr="00FE5042" w:rsidRDefault="00000000" w:rsidP="0028238A">
      <w:pPr>
        <w:pStyle w:val="bulletlist"/>
        <w:numPr>
          <w:ilvl w:val="0"/>
          <w:numId w:val="0"/>
        </w:numPr>
        <w:ind w:left="648"/>
      </w:pPr>
      <w:r w:rsidRPr="00FE5042">
        <w:t xml:space="preserve">           1.Mechanically open and close the gate       or parking barrier.</w:t>
      </w:r>
    </w:p>
    <w:p w14:paraId="11B5A8C6" w14:textId="4AD08F09" w:rsidR="00D415E5" w:rsidRPr="00FE5042" w:rsidRDefault="008669D2" w:rsidP="0028238A">
      <w:pPr>
        <w:pStyle w:val="bulletlist"/>
        <w:numPr>
          <w:ilvl w:val="0"/>
          <w:numId w:val="0"/>
        </w:numPr>
        <w:ind w:left="1008"/>
        <w:rPr>
          <w:b/>
          <w:bCs/>
        </w:rPr>
      </w:pPr>
      <w:r w:rsidRPr="00FE5042">
        <w:rPr>
          <w:b/>
          <w:bCs/>
        </w:rPr>
        <w:t>2.ultrasonic sensor</w:t>
      </w:r>
    </w:p>
    <w:p w14:paraId="7349EFE7" w14:textId="50ABA6A8" w:rsidR="008669D2" w:rsidRPr="00FE5042" w:rsidRDefault="008669D2" w:rsidP="0028238A">
      <w:pPr>
        <w:pStyle w:val="bulletlist"/>
        <w:numPr>
          <w:ilvl w:val="0"/>
          <w:numId w:val="0"/>
        </w:numPr>
        <w:ind w:left="1008"/>
      </w:pPr>
      <w:r w:rsidRPr="00FE5042">
        <w:rPr>
          <w:noProof/>
        </w:rPr>
        <w:drawing>
          <wp:inline distT="0" distB="0" distL="0" distR="0" wp14:anchorId="642558EA" wp14:editId="7F90649B">
            <wp:extent cx="2400300" cy="1562100"/>
            <wp:effectExtent l="0" t="0" r="0" b="0"/>
            <wp:docPr id="48253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8364" name=""/>
                    <pic:cNvPicPr/>
                  </pic:nvPicPr>
                  <pic:blipFill>
                    <a:blip r:embed="rId11"/>
                    <a:stretch>
                      <a:fillRect/>
                    </a:stretch>
                  </pic:blipFill>
                  <pic:spPr>
                    <a:xfrm>
                      <a:off x="0" y="0"/>
                      <a:ext cx="2400300" cy="1562100"/>
                    </a:xfrm>
                    <a:prstGeom prst="rect">
                      <a:avLst/>
                    </a:prstGeom>
                  </pic:spPr>
                </pic:pic>
              </a:graphicData>
            </a:graphic>
          </wp:inline>
        </w:drawing>
      </w:r>
    </w:p>
    <w:p w14:paraId="014ADE33" w14:textId="32DF8CA8" w:rsidR="00E566BB" w:rsidRPr="00FE5042" w:rsidRDefault="00000000" w:rsidP="0028238A">
      <w:pPr>
        <w:pStyle w:val="bulletlist"/>
        <w:tabs>
          <w:tab w:val="left" w:pos="648"/>
        </w:tabs>
        <w:ind w:left="1008"/>
        <w:rPr>
          <w:lang w:val="en-IN"/>
        </w:rPr>
      </w:pPr>
      <w:r w:rsidRPr="00FE5042">
        <w:t xml:space="preserve">  </w:t>
      </w:r>
      <w:r w:rsidR="00E566BB" w:rsidRPr="00FE5042">
        <w:rPr>
          <w:lang w:val="en-IN"/>
        </w:rPr>
        <w:t xml:space="preserve">  Purpose: The ultrasonic sensor detects the presence of waste and measures the distance using sound waves.</w:t>
      </w:r>
    </w:p>
    <w:p w14:paraId="303AF982" w14:textId="4523E98A" w:rsidR="00E566BB" w:rsidRPr="00E566BB" w:rsidRDefault="00E566BB" w:rsidP="0028238A">
      <w:pPr>
        <w:pStyle w:val="bulletlist"/>
        <w:tabs>
          <w:tab w:val="left" w:pos="648"/>
        </w:tabs>
        <w:ind w:left="1008"/>
        <w:rPr>
          <w:lang w:val="en-IN"/>
        </w:rPr>
      </w:pPr>
      <w:r w:rsidRPr="00E566BB">
        <w:rPr>
          <w:lang w:val="en-IN"/>
        </w:rPr>
        <w:t xml:space="preserve">  </w:t>
      </w:r>
      <w:r w:rsidRPr="00E566BB">
        <w:rPr>
          <w:b/>
          <w:bCs/>
          <w:lang w:val="en-IN"/>
        </w:rPr>
        <w:t>Working:</w:t>
      </w:r>
      <w:r w:rsidRPr="00E566BB">
        <w:rPr>
          <w:lang w:val="en-IN"/>
        </w:rPr>
        <w:t xml:space="preserve"> It sends ultrasonic pulses and calculates the time taken for the echo to return, which helps determine object detection and bin fill level.</w:t>
      </w:r>
    </w:p>
    <w:p w14:paraId="4840D00B" w14:textId="6182C5CB" w:rsidR="00E566BB" w:rsidRPr="00FE5042" w:rsidRDefault="00000000" w:rsidP="0028238A">
      <w:pPr>
        <w:pStyle w:val="bulletlist"/>
        <w:numPr>
          <w:ilvl w:val="0"/>
          <w:numId w:val="0"/>
        </w:numPr>
        <w:ind w:left="1008"/>
        <w:rPr>
          <w:b/>
          <w:bCs/>
        </w:rPr>
      </w:pPr>
      <w:r w:rsidRPr="00FE5042">
        <w:t xml:space="preserve">       </w:t>
      </w:r>
      <w:r w:rsidRPr="00FE5042">
        <w:rPr>
          <w:b/>
          <w:bCs/>
        </w:rPr>
        <w:t xml:space="preserve">    </w:t>
      </w:r>
    </w:p>
    <w:p w14:paraId="011869CF" w14:textId="09C5CD90" w:rsidR="00D415E5" w:rsidRPr="00FE5042" w:rsidRDefault="0028238A" w:rsidP="0028238A">
      <w:pPr>
        <w:pStyle w:val="bulletlist"/>
        <w:numPr>
          <w:ilvl w:val="0"/>
          <w:numId w:val="0"/>
        </w:numPr>
        <w:ind w:left="1008"/>
      </w:pPr>
      <w:r w:rsidRPr="00FE5042">
        <w:rPr>
          <w:noProof/>
        </w:rPr>
        <w:drawing>
          <wp:anchor distT="0" distB="0" distL="114300" distR="114300" simplePos="0" relativeHeight="251658240" behindDoc="0" locked="0" layoutInCell="1" allowOverlap="1" wp14:anchorId="4829FD4E" wp14:editId="74EAB027">
            <wp:simplePos x="0" y="0"/>
            <wp:positionH relativeFrom="column">
              <wp:posOffset>555625</wp:posOffset>
            </wp:positionH>
            <wp:positionV relativeFrom="paragraph">
              <wp:posOffset>203200</wp:posOffset>
            </wp:positionV>
            <wp:extent cx="1972945" cy="1363980"/>
            <wp:effectExtent l="0" t="0" r="8255" b="7620"/>
            <wp:wrapTopAndBottom/>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2" cstate="print">
                      <a:extLst>
                        <a:ext uri="{28A0092B-C50C-407E-A947-70E740481C1C}">
                          <a14:useLocalDpi xmlns:a14="http://schemas.microsoft.com/office/drawing/2010/main" val="0"/>
                        </a:ext>
                      </a:extLst>
                    </a:blip>
                    <a:srcRect/>
                    <a:stretch/>
                  </pic:blipFill>
                  <pic:spPr>
                    <a:xfrm>
                      <a:off x="0" y="0"/>
                      <a:ext cx="1972945" cy="1363980"/>
                    </a:xfrm>
                    <a:prstGeom prst="rect">
                      <a:avLst/>
                    </a:prstGeom>
                  </pic:spPr>
                </pic:pic>
              </a:graphicData>
            </a:graphic>
          </wp:anchor>
        </w:drawing>
      </w:r>
      <w:r w:rsidR="00000000" w:rsidRPr="00FE5042">
        <w:rPr>
          <w:b/>
          <w:bCs/>
        </w:rPr>
        <w:t xml:space="preserve">  </w:t>
      </w:r>
      <w:proofErr w:type="gramStart"/>
      <w:r w:rsidR="00000000" w:rsidRPr="00FE5042">
        <w:rPr>
          <w:b/>
          <w:bCs/>
        </w:rPr>
        <w:t>2.3:IRSensor</w:t>
      </w:r>
      <w:proofErr w:type="gramEnd"/>
    </w:p>
    <w:p w14:paraId="7F3F1A4C" w14:textId="77777777" w:rsidR="0028238A" w:rsidRDefault="00000000" w:rsidP="0028238A">
      <w:pPr>
        <w:pStyle w:val="Heading2"/>
        <w:numPr>
          <w:ilvl w:val="0"/>
          <w:numId w:val="0"/>
        </w:numPr>
        <w:jc w:val="both"/>
        <w:rPr>
          <w:b/>
          <w:bCs/>
        </w:rPr>
      </w:pPr>
      <w:r w:rsidRPr="00FE5042">
        <w:rPr>
          <w:b/>
          <w:bCs/>
        </w:rPr>
        <w:t xml:space="preserve">                    </w:t>
      </w:r>
    </w:p>
    <w:p w14:paraId="209FCE51" w14:textId="33B343DC" w:rsidR="00D415E5" w:rsidRPr="00FE5042" w:rsidRDefault="00000000" w:rsidP="0028238A">
      <w:pPr>
        <w:pStyle w:val="Heading2"/>
        <w:numPr>
          <w:ilvl w:val="0"/>
          <w:numId w:val="0"/>
        </w:numPr>
        <w:jc w:val="both"/>
      </w:pPr>
      <w:r w:rsidRPr="00FE5042">
        <w:rPr>
          <w:b/>
          <w:bCs/>
        </w:rPr>
        <w:t>1.</w:t>
      </w:r>
      <w:r w:rsidRPr="00FE5042">
        <w:t>Detects the distance of vehicle approaches from gate. And Sends the distance data to Arduino.</w:t>
      </w:r>
    </w:p>
    <w:p w14:paraId="2DBAC209" w14:textId="77777777" w:rsidR="00D415E5" w:rsidRPr="00FE5042" w:rsidRDefault="00000000" w:rsidP="0028238A">
      <w:pPr>
        <w:pStyle w:val="Heading2"/>
        <w:numPr>
          <w:ilvl w:val="0"/>
          <w:numId w:val="30"/>
        </w:numPr>
        <w:jc w:val="both"/>
        <w:rPr>
          <w:b/>
          <w:bCs/>
        </w:rPr>
      </w:pPr>
      <w:r w:rsidRPr="00FE5042">
        <w:rPr>
          <w:b/>
          <w:bCs/>
        </w:rPr>
        <w:t xml:space="preserve">Bread Board </w:t>
      </w:r>
    </w:p>
    <w:p w14:paraId="70B2929E" w14:textId="095F714A" w:rsidR="00D415E5" w:rsidRPr="00FE5042" w:rsidRDefault="00D415E5" w:rsidP="0028238A">
      <w:pPr>
        <w:jc w:val="both"/>
        <w:rPr>
          <w:b/>
          <w:bCs/>
        </w:rPr>
      </w:pPr>
    </w:p>
    <w:p w14:paraId="0DAFBA90" w14:textId="78102C37" w:rsidR="00D415E5" w:rsidRPr="00FE5042" w:rsidRDefault="00D415E5" w:rsidP="0028238A">
      <w:pPr>
        <w:jc w:val="both"/>
        <w:rPr>
          <w:b/>
          <w:bCs/>
        </w:rPr>
      </w:pPr>
    </w:p>
    <w:p w14:paraId="2994EB9F" w14:textId="77777777" w:rsidR="00D415E5" w:rsidRPr="00FE5042" w:rsidRDefault="00000000" w:rsidP="0028238A">
      <w:pPr>
        <w:pStyle w:val="Heading2"/>
        <w:numPr>
          <w:ilvl w:val="0"/>
          <w:numId w:val="0"/>
        </w:numPr>
        <w:jc w:val="both"/>
        <w:rPr>
          <w:b/>
          <w:bCs/>
        </w:rPr>
      </w:pPr>
      <w:r w:rsidRPr="00FE5042">
        <w:rPr>
          <w:b/>
          <w:bCs/>
        </w:rPr>
        <w:t xml:space="preserve">                     2.4: Bread Board </w:t>
      </w:r>
    </w:p>
    <w:p w14:paraId="51200D46" w14:textId="77777777" w:rsidR="00D415E5" w:rsidRPr="00FE5042" w:rsidRDefault="00000000" w:rsidP="0028238A">
      <w:pPr>
        <w:pStyle w:val="Heading2"/>
        <w:numPr>
          <w:ilvl w:val="0"/>
          <w:numId w:val="0"/>
        </w:numPr>
        <w:jc w:val="both"/>
      </w:pPr>
      <w:r w:rsidRPr="00FE5042">
        <w:rPr>
          <w:b/>
          <w:bCs/>
        </w:rPr>
        <w:t xml:space="preserve">                1.</w:t>
      </w:r>
      <w:r w:rsidRPr="00FE5042">
        <w:t>For Connections only.</w:t>
      </w:r>
    </w:p>
    <w:p w14:paraId="7AABDCCD" w14:textId="77777777" w:rsidR="00D415E5" w:rsidRPr="00FE5042" w:rsidRDefault="00000000" w:rsidP="0028238A">
      <w:pPr>
        <w:jc w:val="both"/>
        <w:rPr>
          <w:b/>
          <w:bCs/>
        </w:rPr>
      </w:pPr>
      <w:r w:rsidRPr="00FE5042">
        <w:rPr>
          <w:b/>
          <w:bCs/>
        </w:rPr>
        <w:t xml:space="preserve">                </w:t>
      </w:r>
    </w:p>
    <w:p w14:paraId="2E429C6F" w14:textId="270C44D1" w:rsidR="00D415E5" w:rsidRPr="00FE5042" w:rsidRDefault="00000000" w:rsidP="0028238A">
      <w:pPr>
        <w:jc w:val="both"/>
        <w:rPr>
          <w:b/>
          <w:bCs/>
        </w:rPr>
      </w:pPr>
      <w:r w:rsidRPr="00FE5042">
        <w:rPr>
          <w:b/>
          <w:bCs/>
        </w:rPr>
        <w:t xml:space="preserve">          </w:t>
      </w:r>
      <w:r w:rsidR="008669D2" w:rsidRPr="00FE5042">
        <w:rPr>
          <w:b/>
          <w:bCs/>
        </w:rPr>
        <w:t>.</w:t>
      </w:r>
      <w:r w:rsidRPr="00FE5042">
        <w:rPr>
          <w:b/>
          <w:bCs/>
        </w:rPr>
        <w:t xml:space="preserve">  </w:t>
      </w:r>
      <w:r w:rsidR="008669D2" w:rsidRPr="00FE5042">
        <w:rPr>
          <w:b/>
          <w:bCs/>
        </w:rPr>
        <w:t xml:space="preserve">Moisture </w:t>
      </w:r>
      <w:proofErr w:type="spellStart"/>
      <w:r w:rsidR="008669D2" w:rsidRPr="00FE5042">
        <w:rPr>
          <w:b/>
          <w:bCs/>
        </w:rPr>
        <w:t>sensore</w:t>
      </w:r>
      <w:proofErr w:type="spellEnd"/>
      <w:r w:rsidRPr="00FE5042">
        <w:rPr>
          <w:b/>
          <w:bCs/>
        </w:rPr>
        <w:t xml:space="preserve">              </w:t>
      </w:r>
      <w:r w:rsidR="008669D2" w:rsidRPr="00FE5042">
        <w:rPr>
          <w:b/>
          <w:bCs/>
          <w:noProof/>
        </w:rPr>
        <w:drawing>
          <wp:inline distT="0" distB="0" distL="0" distR="0" wp14:anchorId="7E89951A" wp14:editId="76619193">
            <wp:extent cx="3089910" cy="2059940"/>
            <wp:effectExtent l="0" t="0" r="0" b="0"/>
            <wp:docPr id="1602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202" name=""/>
                    <pic:cNvPicPr/>
                  </pic:nvPicPr>
                  <pic:blipFill>
                    <a:blip r:embed="rId13"/>
                    <a:stretch>
                      <a:fillRect/>
                    </a:stretch>
                  </pic:blipFill>
                  <pic:spPr>
                    <a:xfrm>
                      <a:off x="0" y="0"/>
                      <a:ext cx="3089910" cy="2059940"/>
                    </a:xfrm>
                    <a:prstGeom prst="rect">
                      <a:avLst/>
                    </a:prstGeom>
                  </pic:spPr>
                </pic:pic>
              </a:graphicData>
            </a:graphic>
          </wp:inline>
        </w:drawing>
      </w:r>
      <w:r w:rsidRPr="00FE5042">
        <w:rPr>
          <w:b/>
          <w:bCs/>
        </w:rPr>
        <w:t xml:space="preserve"> </w:t>
      </w:r>
    </w:p>
    <w:p w14:paraId="4C7820D2" w14:textId="77777777" w:rsidR="00D415E5" w:rsidRPr="002E3EF6" w:rsidRDefault="00000000" w:rsidP="0028238A">
      <w:pPr>
        <w:jc w:val="both"/>
        <w:rPr>
          <w:b/>
          <w:bCs/>
        </w:rPr>
      </w:pPr>
      <w:r w:rsidRPr="002E3EF6">
        <w:rPr>
          <w:b/>
          <w:bCs/>
        </w:rPr>
        <w:t xml:space="preserve">              </w:t>
      </w:r>
      <w:proofErr w:type="gramStart"/>
      <w:r w:rsidRPr="002E3EF6">
        <w:rPr>
          <w:b/>
          <w:bCs/>
        </w:rPr>
        <w:t>2.5:LCD</w:t>
      </w:r>
      <w:proofErr w:type="gramEnd"/>
      <w:r w:rsidRPr="002E3EF6">
        <w:rPr>
          <w:b/>
          <w:bCs/>
        </w:rPr>
        <w:t xml:space="preserve"> Display</w:t>
      </w:r>
    </w:p>
    <w:p w14:paraId="03E5112F" w14:textId="56E3408D" w:rsidR="008669D2" w:rsidRPr="008669D2" w:rsidRDefault="008669D2" w:rsidP="0028238A">
      <w:pPr>
        <w:jc w:val="both"/>
        <w:rPr>
          <w:b/>
          <w:bCs/>
          <w:lang w:val="en-IN"/>
        </w:rPr>
      </w:pPr>
      <w:r w:rsidRPr="008669D2">
        <w:rPr>
          <w:b/>
          <w:bCs/>
          <w:lang w:val="en-IN"/>
        </w:rPr>
        <w:lastRenderedPageBreak/>
        <w:t xml:space="preserve"> Function: The moisture sensor measures the moisture content present in waste to identify whether it is wet or dry.</w:t>
      </w:r>
    </w:p>
    <w:p w14:paraId="63DF7933" w14:textId="77777777" w:rsidR="006A32E6" w:rsidRDefault="008669D2" w:rsidP="0028238A">
      <w:pPr>
        <w:jc w:val="both"/>
        <w:rPr>
          <w:b/>
          <w:bCs/>
          <w:lang w:val="en-IN"/>
        </w:rPr>
      </w:pPr>
      <w:r w:rsidRPr="008669D2">
        <w:rPr>
          <w:b/>
          <w:bCs/>
          <w:lang w:val="en-IN"/>
        </w:rPr>
        <w:t xml:space="preserve">  Working Principle: It operates based on electrical conductivity. Wet waste conducts more electricity, producing a higher output value compared to dry waste.</w:t>
      </w:r>
    </w:p>
    <w:p w14:paraId="3C22A3CC" w14:textId="0EC98427" w:rsidR="008669D2" w:rsidRPr="008669D2" w:rsidRDefault="008669D2" w:rsidP="0028238A">
      <w:pPr>
        <w:jc w:val="both"/>
        <w:rPr>
          <w:b/>
          <w:bCs/>
          <w:lang w:val="en-IN"/>
        </w:rPr>
      </w:pPr>
      <w:r w:rsidRPr="008669D2">
        <w:rPr>
          <w:b/>
          <w:bCs/>
          <w:lang w:val="en-IN"/>
        </w:rPr>
        <w:t xml:space="preserve">  Application in System: The sensor sends data to the microcontroller, which processes the value and controls the servo motor for automatic segregation.</w:t>
      </w:r>
    </w:p>
    <w:p w14:paraId="378FF19B" w14:textId="77777777" w:rsidR="00D415E5" w:rsidRPr="002E3EF6" w:rsidRDefault="00000000" w:rsidP="0028238A">
      <w:pPr>
        <w:jc w:val="both"/>
        <w:rPr>
          <w:b/>
          <w:bCs/>
        </w:rPr>
      </w:pPr>
      <w:r w:rsidRPr="002E3EF6">
        <w:rPr>
          <w:b/>
          <w:bCs/>
        </w:rPr>
        <w:t xml:space="preserve">               </w:t>
      </w:r>
    </w:p>
    <w:p w14:paraId="4AA2B4AF" w14:textId="77777777" w:rsidR="00D415E5" w:rsidRPr="00FE5042" w:rsidRDefault="00000000" w:rsidP="0028238A">
      <w:pPr>
        <w:pStyle w:val="Heading2"/>
        <w:numPr>
          <w:ilvl w:val="0"/>
          <w:numId w:val="0"/>
        </w:numPr>
        <w:jc w:val="both"/>
      </w:pPr>
      <w:r>
        <w:rPr>
          <w:b/>
          <w:bCs/>
          <w:sz w:val="21"/>
          <w:szCs w:val="21"/>
        </w:rPr>
        <w:t>C</w:t>
      </w:r>
      <w:r w:rsidRPr="00FE5042">
        <w:rPr>
          <w:b/>
          <w:bCs/>
        </w:rPr>
        <w:t>.  Algorithm</w:t>
      </w:r>
      <w:r w:rsidRPr="00FE5042">
        <w:t xml:space="preserve"> </w:t>
      </w:r>
    </w:p>
    <w:p w14:paraId="19E7BB09" w14:textId="2615E7B3" w:rsidR="00E566BB" w:rsidRPr="00E566BB" w:rsidRDefault="00E566BB" w:rsidP="0028238A">
      <w:pPr>
        <w:pStyle w:val="BodyText"/>
        <w:rPr>
          <w:lang w:val="en-IN"/>
        </w:rPr>
      </w:pPr>
      <w:r w:rsidRPr="00E566BB">
        <w:rPr>
          <w:lang w:val="en-IN"/>
        </w:rPr>
        <w:t xml:space="preserve">  </w:t>
      </w:r>
      <w:r w:rsidRPr="00E566BB">
        <w:rPr>
          <w:b/>
          <w:bCs/>
          <w:lang w:val="en-IN"/>
        </w:rPr>
        <w:t>Start</w:t>
      </w:r>
      <w:r w:rsidRPr="00E566BB">
        <w:rPr>
          <w:lang w:val="en-IN"/>
        </w:rPr>
        <w:t xml:space="preserve"> the system and initialize all sensors and microcontroller.</w:t>
      </w:r>
    </w:p>
    <w:p w14:paraId="69FEF5D3" w14:textId="31668297" w:rsidR="00E566BB" w:rsidRPr="00E566BB" w:rsidRDefault="00E566BB" w:rsidP="0028238A">
      <w:pPr>
        <w:pStyle w:val="BodyText"/>
        <w:rPr>
          <w:lang w:val="en-IN"/>
        </w:rPr>
      </w:pPr>
      <w:r w:rsidRPr="00E566BB">
        <w:rPr>
          <w:lang w:val="en-IN"/>
        </w:rPr>
        <w:t xml:space="preserve">  </w:t>
      </w:r>
      <w:r w:rsidRPr="00E566BB">
        <w:rPr>
          <w:b/>
          <w:bCs/>
          <w:lang w:val="en-IN"/>
        </w:rPr>
        <w:t>Scan RFID tag</w:t>
      </w:r>
      <w:r w:rsidRPr="00E566BB">
        <w:rPr>
          <w:lang w:val="en-IN"/>
        </w:rPr>
        <w:t xml:space="preserve"> and verify user identity.</w:t>
      </w:r>
    </w:p>
    <w:p w14:paraId="75298A46" w14:textId="44AC960D" w:rsidR="00E566BB" w:rsidRPr="00E566BB" w:rsidRDefault="00E566BB" w:rsidP="0028238A">
      <w:pPr>
        <w:pStyle w:val="BodyText"/>
        <w:rPr>
          <w:lang w:val="en-IN"/>
        </w:rPr>
      </w:pPr>
      <w:r w:rsidRPr="00E566BB">
        <w:rPr>
          <w:lang w:val="en-IN"/>
        </w:rPr>
        <w:t xml:space="preserve">  </w:t>
      </w:r>
      <w:r w:rsidRPr="00E566BB">
        <w:rPr>
          <w:b/>
          <w:bCs/>
          <w:lang w:val="en-IN"/>
        </w:rPr>
        <w:t>Detect waste presence</w:t>
      </w:r>
      <w:r w:rsidRPr="00E566BB">
        <w:rPr>
          <w:lang w:val="en-IN"/>
        </w:rPr>
        <w:t xml:space="preserve"> using ultrasonic sensor.</w:t>
      </w:r>
    </w:p>
    <w:p w14:paraId="55AA8B7A" w14:textId="2C05373B" w:rsidR="00E566BB" w:rsidRPr="00E566BB" w:rsidRDefault="00E566BB" w:rsidP="0028238A">
      <w:pPr>
        <w:pStyle w:val="BodyText"/>
        <w:rPr>
          <w:lang w:val="en-IN"/>
        </w:rPr>
      </w:pPr>
      <w:r w:rsidRPr="00E566BB">
        <w:rPr>
          <w:lang w:val="en-IN"/>
        </w:rPr>
        <w:t xml:space="preserve">  </w:t>
      </w:r>
      <w:r w:rsidRPr="00E566BB">
        <w:rPr>
          <w:b/>
          <w:bCs/>
          <w:lang w:val="en-IN"/>
        </w:rPr>
        <w:t>Read moisture value</w:t>
      </w:r>
      <w:r w:rsidRPr="00E566BB">
        <w:rPr>
          <w:lang w:val="en-IN"/>
        </w:rPr>
        <w:t xml:space="preserve"> from moisture sensor.</w:t>
      </w:r>
    </w:p>
    <w:p w14:paraId="0AB59E77" w14:textId="1C81B026" w:rsidR="00E566BB" w:rsidRPr="00E566BB" w:rsidRDefault="00E566BB" w:rsidP="0028238A">
      <w:pPr>
        <w:pStyle w:val="BodyText"/>
        <w:rPr>
          <w:lang w:val="en-IN"/>
        </w:rPr>
      </w:pPr>
      <w:r w:rsidRPr="00E566BB">
        <w:rPr>
          <w:lang w:val="en-IN"/>
        </w:rPr>
        <w:t xml:space="preserve"> </w:t>
      </w:r>
      <w:r w:rsidRPr="00E566BB">
        <w:rPr>
          <w:b/>
          <w:bCs/>
          <w:lang w:val="en-IN"/>
        </w:rPr>
        <w:t>Compare moisture value with threshold:</w:t>
      </w:r>
    </w:p>
    <w:p w14:paraId="748CF838" w14:textId="77777777" w:rsidR="00E566BB" w:rsidRPr="00E566BB" w:rsidRDefault="00E566BB" w:rsidP="0028238A">
      <w:pPr>
        <w:pStyle w:val="BodyText"/>
        <w:numPr>
          <w:ilvl w:val="0"/>
          <w:numId w:val="40"/>
        </w:numPr>
        <w:rPr>
          <w:lang w:val="en-IN"/>
        </w:rPr>
      </w:pPr>
      <w:r w:rsidRPr="00E566BB">
        <w:rPr>
          <w:lang w:val="en-IN"/>
        </w:rPr>
        <w:t>If value ≥ threshold → classify as wet waste.</w:t>
      </w:r>
    </w:p>
    <w:p w14:paraId="5F1B7700" w14:textId="77777777" w:rsidR="00E566BB" w:rsidRPr="00E566BB" w:rsidRDefault="00E566BB" w:rsidP="0028238A">
      <w:pPr>
        <w:pStyle w:val="BodyText"/>
        <w:numPr>
          <w:ilvl w:val="0"/>
          <w:numId w:val="40"/>
        </w:numPr>
        <w:rPr>
          <w:lang w:val="en-IN"/>
        </w:rPr>
      </w:pPr>
      <w:r w:rsidRPr="00E566BB">
        <w:rPr>
          <w:lang w:val="en-IN"/>
        </w:rPr>
        <w:t>Else → classify as dry waste.</w:t>
      </w:r>
    </w:p>
    <w:p w14:paraId="3BB1222D" w14:textId="364F5C1A" w:rsidR="00E566BB" w:rsidRPr="00E566BB" w:rsidRDefault="00E566BB" w:rsidP="0028238A">
      <w:pPr>
        <w:pStyle w:val="BodyText"/>
        <w:rPr>
          <w:lang w:val="en-IN"/>
        </w:rPr>
      </w:pPr>
      <w:r w:rsidRPr="00E566BB">
        <w:rPr>
          <w:lang w:val="en-IN"/>
        </w:rPr>
        <w:t xml:space="preserve">  </w:t>
      </w:r>
      <w:r w:rsidRPr="00E566BB">
        <w:rPr>
          <w:b/>
          <w:bCs/>
          <w:lang w:val="en-IN"/>
        </w:rPr>
        <w:t>Rotate servo motor</w:t>
      </w:r>
      <w:r w:rsidRPr="00E566BB">
        <w:rPr>
          <w:lang w:val="en-IN"/>
        </w:rPr>
        <w:t xml:space="preserve"> to direct waste into appropriate compartment.</w:t>
      </w:r>
    </w:p>
    <w:p w14:paraId="1578F6C3" w14:textId="36D2A876" w:rsidR="00E566BB" w:rsidRPr="00E566BB" w:rsidRDefault="00E566BB" w:rsidP="0028238A">
      <w:pPr>
        <w:pStyle w:val="BodyText"/>
        <w:rPr>
          <w:lang w:val="en-IN"/>
        </w:rPr>
      </w:pPr>
      <w:r w:rsidRPr="00E566BB">
        <w:rPr>
          <w:b/>
          <w:bCs/>
          <w:lang w:val="en-IN"/>
        </w:rPr>
        <w:t>Update data</w:t>
      </w:r>
      <w:r w:rsidRPr="00E566BB">
        <w:rPr>
          <w:lang w:val="en-IN"/>
        </w:rPr>
        <w:t xml:space="preserve"> to IoT platform for monitoring.</w:t>
      </w:r>
    </w:p>
    <w:p w14:paraId="5C9F4538" w14:textId="62B89125" w:rsidR="00E566BB" w:rsidRPr="00E566BB" w:rsidRDefault="00E566BB" w:rsidP="0028238A">
      <w:pPr>
        <w:pStyle w:val="BodyText"/>
        <w:rPr>
          <w:lang w:val="en-IN"/>
        </w:rPr>
      </w:pPr>
      <w:r w:rsidRPr="00E566BB">
        <w:rPr>
          <w:lang w:val="en-IN"/>
        </w:rPr>
        <w:t xml:space="preserve"> </w:t>
      </w:r>
      <w:r w:rsidRPr="00E566BB">
        <w:rPr>
          <w:b/>
          <w:bCs/>
          <w:lang w:val="en-IN"/>
        </w:rPr>
        <w:t>Repeat process</w:t>
      </w:r>
      <w:r w:rsidRPr="00E566BB">
        <w:rPr>
          <w:lang w:val="en-IN"/>
        </w:rPr>
        <w:t xml:space="preserve"> for next input.</w:t>
      </w:r>
    </w:p>
    <w:p w14:paraId="47657555" w14:textId="2455DC51" w:rsidR="00D415E5" w:rsidRPr="00FE5042" w:rsidRDefault="00E566BB" w:rsidP="0028238A">
      <w:pPr>
        <w:pStyle w:val="BodyText"/>
        <w:rPr>
          <w:lang w:val="en-IN"/>
        </w:rPr>
      </w:pPr>
      <w:r w:rsidRPr="00E566BB">
        <w:rPr>
          <w:lang w:val="en-IN"/>
        </w:rPr>
        <w:t xml:space="preserve"> </w:t>
      </w:r>
      <w:r w:rsidRPr="00E566BB">
        <w:rPr>
          <w:b/>
          <w:bCs/>
          <w:lang w:val="en-IN"/>
        </w:rPr>
        <w:t>Stop</w:t>
      </w:r>
      <w:r w:rsidRPr="00E566BB">
        <w:rPr>
          <w:lang w:val="en-IN"/>
        </w:rPr>
        <w:t>.</w:t>
      </w:r>
    </w:p>
    <w:p w14:paraId="1A530FEE" w14:textId="77777777" w:rsidR="00D415E5" w:rsidRDefault="00D415E5" w:rsidP="0028238A">
      <w:pPr>
        <w:pStyle w:val="Heading2"/>
        <w:numPr>
          <w:ilvl w:val="0"/>
          <w:numId w:val="0"/>
        </w:numPr>
        <w:jc w:val="both"/>
        <w:rPr>
          <w:b/>
          <w:bCs/>
          <w:sz w:val="24"/>
          <w:szCs w:val="24"/>
        </w:rPr>
      </w:pPr>
    </w:p>
    <w:p w14:paraId="1D7F45F9" w14:textId="58ECD2DA" w:rsidR="00D415E5" w:rsidRPr="006A32E6" w:rsidRDefault="00000000" w:rsidP="0028238A">
      <w:pPr>
        <w:pStyle w:val="Heading2"/>
        <w:numPr>
          <w:ilvl w:val="0"/>
          <w:numId w:val="0"/>
        </w:numPr>
        <w:jc w:val="both"/>
        <w:rPr>
          <w:b/>
          <w:bCs/>
          <w:sz w:val="24"/>
          <w:szCs w:val="24"/>
        </w:rPr>
      </w:pPr>
      <w:r>
        <w:rPr>
          <w:b/>
          <w:bCs/>
          <w:sz w:val="24"/>
          <w:szCs w:val="24"/>
        </w:rPr>
        <w:t>D.  Block Di</w:t>
      </w:r>
      <w:r>
        <w:rPr>
          <w:b/>
          <w:bCs/>
          <w:sz w:val="21"/>
          <w:szCs w:val="21"/>
        </w:rPr>
        <w:t xml:space="preserve"> </w:t>
      </w:r>
      <w:r>
        <w:rPr>
          <w:b/>
          <w:bCs/>
          <w:sz w:val="24"/>
          <w:szCs w:val="24"/>
        </w:rPr>
        <w:t xml:space="preserve">  2.6:Block diagram</w:t>
      </w:r>
    </w:p>
    <w:p w14:paraId="36AC196E" w14:textId="77777777" w:rsidR="00D415E5" w:rsidRDefault="00D415E5" w:rsidP="0028238A">
      <w:pPr>
        <w:pStyle w:val="bulletlist"/>
        <w:numPr>
          <w:ilvl w:val="0"/>
          <w:numId w:val="0"/>
        </w:numPr>
        <w:rPr>
          <w:b/>
          <w:bCs/>
          <w:sz w:val="21"/>
          <w:szCs w:val="21"/>
        </w:rPr>
      </w:pPr>
    </w:p>
    <w:p w14:paraId="7E9DAD72" w14:textId="26CC8E57" w:rsidR="00EC77E5" w:rsidRDefault="00EC77E5" w:rsidP="0028238A">
      <w:pPr>
        <w:pStyle w:val="bulletlist"/>
        <w:numPr>
          <w:ilvl w:val="0"/>
          <w:numId w:val="0"/>
        </w:numPr>
        <w:rPr>
          <w:b/>
          <w:bCs/>
          <w:sz w:val="21"/>
          <w:szCs w:val="21"/>
        </w:rPr>
      </w:pPr>
      <w:r w:rsidRPr="00EC77E5">
        <w:rPr>
          <w:b/>
          <w:bCs/>
          <w:noProof/>
          <w:sz w:val="21"/>
          <w:szCs w:val="21"/>
        </w:rPr>
        <w:drawing>
          <wp:inline distT="0" distB="0" distL="0" distR="0" wp14:anchorId="107D65BE" wp14:editId="6E90FC48">
            <wp:extent cx="2368550" cy="1310626"/>
            <wp:effectExtent l="0" t="0" r="0" b="4445"/>
            <wp:docPr id="20228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3179" name=""/>
                    <pic:cNvPicPr/>
                  </pic:nvPicPr>
                  <pic:blipFill>
                    <a:blip r:embed="rId14"/>
                    <a:stretch>
                      <a:fillRect/>
                    </a:stretch>
                  </pic:blipFill>
                  <pic:spPr>
                    <a:xfrm>
                      <a:off x="0" y="0"/>
                      <a:ext cx="2403612" cy="1330027"/>
                    </a:xfrm>
                    <a:prstGeom prst="rect">
                      <a:avLst/>
                    </a:prstGeom>
                  </pic:spPr>
                </pic:pic>
              </a:graphicData>
            </a:graphic>
          </wp:inline>
        </w:drawing>
      </w:r>
    </w:p>
    <w:p w14:paraId="46B02D66" w14:textId="241BA1F9" w:rsidR="00D415E5" w:rsidRDefault="00000000" w:rsidP="0028238A">
      <w:pPr>
        <w:pStyle w:val="bulletlist"/>
        <w:numPr>
          <w:ilvl w:val="0"/>
          <w:numId w:val="0"/>
        </w:numPr>
        <w:rPr>
          <w:b/>
          <w:bCs/>
          <w:sz w:val="21"/>
          <w:szCs w:val="21"/>
        </w:rPr>
      </w:pPr>
      <w:r>
        <w:rPr>
          <w:b/>
          <w:bCs/>
          <w:sz w:val="21"/>
          <w:szCs w:val="21"/>
        </w:rPr>
        <w:t xml:space="preserve">   2.7: Circuit diagram </w:t>
      </w:r>
    </w:p>
    <w:p w14:paraId="6FCA729A" w14:textId="77777777" w:rsidR="00D415E5" w:rsidRDefault="00D415E5" w:rsidP="0028238A">
      <w:pPr>
        <w:pStyle w:val="bulletlist"/>
        <w:numPr>
          <w:ilvl w:val="0"/>
          <w:numId w:val="0"/>
        </w:numPr>
        <w:rPr>
          <w:b/>
          <w:bCs/>
          <w:sz w:val="21"/>
          <w:szCs w:val="21"/>
        </w:rPr>
      </w:pPr>
    </w:p>
    <w:p w14:paraId="449B6D5D" w14:textId="77777777" w:rsidR="00D415E5" w:rsidRDefault="00000000" w:rsidP="0028238A">
      <w:pPr>
        <w:pStyle w:val="bulletlist"/>
        <w:numPr>
          <w:ilvl w:val="0"/>
          <w:numId w:val="0"/>
        </w:numPr>
      </w:pPr>
      <w:r>
        <w:rPr>
          <w:b/>
          <w:bCs/>
          <w:sz w:val="21"/>
          <w:szCs w:val="21"/>
        </w:rPr>
        <w:t xml:space="preserve">F.   Equations used in this Project </w:t>
      </w:r>
    </w:p>
    <w:p w14:paraId="53F7FFEF" w14:textId="77777777" w:rsidR="00EC77E5" w:rsidRPr="00FE5042" w:rsidRDefault="00000000" w:rsidP="0028238A">
      <w:pPr>
        <w:pStyle w:val="bulletlist"/>
        <w:numPr>
          <w:ilvl w:val="0"/>
          <w:numId w:val="41"/>
        </w:numPr>
        <w:tabs>
          <w:tab w:val="left" w:pos="648"/>
        </w:tabs>
        <w:rPr>
          <w:b/>
          <w:bCs/>
          <w:lang w:val="en-IN"/>
        </w:rPr>
      </w:pPr>
      <w:r w:rsidRPr="00FE5042">
        <w:rPr>
          <w:b/>
          <w:bCs/>
        </w:rPr>
        <w:t xml:space="preserve">        </w:t>
      </w:r>
      <w:r w:rsidR="00EC77E5" w:rsidRPr="00FE5042">
        <w:rPr>
          <w:b/>
          <w:bCs/>
          <w:lang w:val="en-IN"/>
        </w:rPr>
        <w:t>Ultrasonic Distance Measurement:</w:t>
      </w:r>
    </w:p>
    <w:p w14:paraId="6C2257B4" w14:textId="225FEDFB" w:rsidR="00EC77E5" w:rsidRPr="00EC77E5" w:rsidRDefault="00EC77E5" w:rsidP="0028238A">
      <w:pPr>
        <w:pStyle w:val="bulletlist"/>
        <w:tabs>
          <w:tab w:val="left" w:pos="648"/>
        </w:tabs>
        <w:rPr>
          <w:b/>
          <w:bCs/>
          <w:lang w:val="en-IN"/>
        </w:rPr>
      </w:pPr>
      <m:oMath>
        <m:r>
          <m:rPr>
            <m:sty m:val="bi"/>
          </m:rPr>
          <w:rPr>
            <w:rFonts w:ascii="Cambria Math" w:hAnsi="Cambria Math"/>
            <w:lang w:val="en-IN"/>
          </w:rPr>
          <m:t>D=</m:t>
        </m:r>
        <m:f>
          <m:fPr>
            <m:ctrlPr>
              <w:rPr>
                <w:rFonts w:ascii="Cambria Math" w:hAnsi="Cambria Math"/>
                <w:b/>
                <w:bCs/>
                <w:lang w:val="en-IN"/>
              </w:rPr>
            </m:ctrlPr>
          </m:fPr>
          <m:num>
            <m:r>
              <m:rPr>
                <m:sty m:val="bi"/>
              </m:rPr>
              <w:rPr>
                <w:rFonts w:ascii="Cambria Math" w:hAnsi="Cambria Math"/>
                <w:lang w:val="en-IN"/>
              </w:rPr>
              <m:t>V×T</m:t>
            </m:r>
          </m:num>
          <m:den>
            <m:r>
              <m:rPr>
                <m:sty m:val="bi"/>
              </m:rPr>
              <w:rPr>
                <w:rFonts w:ascii="Cambria Math" w:hAnsi="Cambria Math"/>
                <w:lang w:val="en-IN"/>
              </w:rPr>
              <m:t>2</m:t>
            </m:r>
          </m:den>
        </m:f>
      </m:oMath>
      <w:r w:rsidRPr="00EC77E5">
        <w:rPr>
          <w:b/>
          <w:bCs/>
          <w:lang w:val="en-IN"/>
        </w:rPr>
        <w:br/>
      </w:r>
    </w:p>
    <w:p w14:paraId="7C8B7319" w14:textId="77777777" w:rsidR="00EC77E5" w:rsidRPr="00EC77E5" w:rsidRDefault="00EC77E5" w:rsidP="0028238A">
      <w:pPr>
        <w:pStyle w:val="bulletlist"/>
        <w:numPr>
          <w:ilvl w:val="0"/>
          <w:numId w:val="42"/>
        </w:numPr>
        <w:tabs>
          <w:tab w:val="left" w:pos="648"/>
        </w:tabs>
        <w:rPr>
          <w:b/>
          <w:bCs/>
          <w:lang w:val="en-IN"/>
        </w:rPr>
      </w:pPr>
      <w:r w:rsidRPr="00EC77E5">
        <w:rPr>
          <w:b/>
          <w:bCs/>
          <w:lang w:val="en-IN"/>
        </w:rPr>
        <w:t>Ultrasonic Practical Formula (in cm):</w:t>
      </w:r>
    </w:p>
    <w:p w14:paraId="0CCB76B4" w14:textId="1C55E4C6" w:rsidR="00EC77E5" w:rsidRPr="00EC77E5" w:rsidRDefault="00EC77E5" w:rsidP="0028238A">
      <w:pPr>
        <w:pStyle w:val="bulletlist"/>
        <w:tabs>
          <w:tab w:val="left" w:pos="648"/>
        </w:tabs>
        <w:rPr>
          <w:b/>
          <w:bCs/>
          <w:lang w:val="en-IN"/>
        </w:rPr>
      </w:pPr>
      <m:oMath>
        <m:r>
          <m:rPr>
            <m:sty m:val="bi"/>
          </m:rPr>
          <w:rPr>
            <w:rFonts w:ascii="Cambria Math" w:hAnsi="Cambria Math"/>
            <w:lang w:val="en-IN"/>
          </w:rPr>
          <m:t>D=</m:t>
        </m:r>
        <m:f>
          <m:fPr>
            <m:ctrlPr>
              <w:rPr>
                <w:rFonts w:ascii="Cambria Math" w:hAnsi="Cambria Math"/>
                <w:b/>
                <w:bCs/>
                <w:lang w:val="en-IN"/>
              </w:rPr>
            </m:ctrlPr>
          </m:fPr>
          <m:num>
            <m:r>
              <m:rPr>
                <m:sty m:val="bi"/>
              </m:rPr>
              <w:rPr>
                <w:rFonts w:ascii="Cambria Math" w:hAnsi="Cambria Math"/>
                <w:lang w:val="en-IN"/>
              </w:rPr>
              <m:t>T×0.0343</m:t>
            </m:r>
          </m:num>
          <m:den>
            <m:r>
              <m:rPr>
                <m:sty m:val="bi"/>
              </m:rPr>
              <w:rPr>
                <w:rFonts w:ascii="Cambria Math" w:hAnsi="Cambria Math"/>
                <w:lang w:val="en-IN"/>
              </w:rPr>
              <m:t>2</m:t>
            </m:r>
          </m:den>
        </m:f>
      </m:oMath>
      <w:r w:rsidRPr="00EC77E5">
        <w:rPr>
          <w:b/>
          <w:bCs/>
          <w:lang w:val="en-IN"/>
        </w:rPr>
        <w:br/>
      </w:r>
    </w:p>
    <w:p w14:paraId="74958B2A" w14:textId="77777777" w:rsidR="00EC77E5" w:rsidRPr="00EC77E5" w:rsidRDefault="00EC77E5" w:rsidP="0028238A">
      <w:pPr>
        <w:pStyle w:val="bulletlist"/>
        <w:numPr>
          <w:ilvl w:val="0"/>
          <w:numId w:val="43"/>
        </w:numPr>
        <w:tabs>
          <w:tab w:val="left" w:pos="648"/>
        </w:tabs>
        <w:rPr>
          <w:b/>
          <w:bCs/>
          <w:lang w:val="en-IN"/>
        </w:rPr>
      </w:pPr>
      <w:r w:rsidRPr="00EC77E5">
        <w:rPr>
          <w:b/>
          <w:bCs/>
          <w:lang w:val="en-IN"/>
        </w:rPr>
        <w:t>Ohm’s Law (Moisture Sensor Principle):</w:t>
      </w:r>
    </w:p>
    <w:p w14:paraId="2808B7CE" w14:textId="205F3BB7" w:rsidR="00EC77E5" w:rsidRPr="00EC77E5" w:rsidRDefault="00EC77E5" w:rsidP="0028238A">
      <w:pPr>
        <w:pStyle w:val="bulletlist"/>
        <w:tabs>
          <w:tab w:val="left" w:pos="648"/>
        </w:tabs>
        <w:rPr>
          <w:b/>
          <w:bCs/>
          <w:lang w:val="en-IN"/>
        </w:rPr>
      </w:pPr>
      <m:oMath>
        <m:r>
          <m:rPr>
            <m:sty m:val="bi"/>
          </m:rPr>
          <w:rPr>
            <w:rFonts w:ascii="Cambria Math" w:hAnsi="Cambria Math"/>
            <w:lang w:val="en-IN"/>
          </w:rPr>
          <m:t>R=</m:t>
        </m:r>
        <m:f>
          <m:fPr>
            <m:ctrlPr>
              <w:rPr>
                <w:rFonts w:ascii="Cambria Math" w:hAnsi="Cambria Math"/>
                <w:b/>
                <w:bCs/>
                <w:lang w:val="en-IN"/>
              </w:rPr>
            </m:ctrlPr>
          </m:fPr>
          <m:num>
            <m:r>
              <m:rPr>
                <m:sty m:val="bi"/>
              </m:rPr>
              <w:rPr>
                <w:rFonts w:ascii="Cambria Math" w:hAnsi="Cambria Math"/>
                <w:lang w:val="en-IN"/>
              </w:rPr>
              <m:t>V</m:t>
            </m:r>
          </m:num>
          <m:den>
            <m:r>
              <m:rPr>
                <m:sty m:val="bi"/>
              </m:rPr>
              <w:rPr>
                <w:rFonts w:ascii="Cambria Math" w:hAnsi="Cambria Math"/>
                <w:lang w:val="en-IN"/>
              </w:rPr>
              <m:t>I</m:t>
            </m:r>
          </m:den>
        </m:f>
      </m:oMath>
      <w:r w:rsidRPr="00EC77E5">
        <w:rPr>
          <w:b/>
          <w:bCs/>
          <w:lang w:val="en-IN"/>
        </w:rPr>
        <w:br/>
      </w:r>
    </w:p>
    <w:p w14:paraId="718022E3" w14:textId="77777777" w:rsidR="00EC77E5" w:rsidRPr="00EC77E5" w:rsidRDefault="00EC77E5" w:rsidP="0028238A">
      <w:pPr>
        <w:pStyle w:val="bulletlist"/>
        <w:numPr>
          <w:ilvl w:val="0"/>
          <w:numId w:val="44"/>
        </w:numPr>
        <w:tabs>
          <w:tab w:val="left" w:pos="648"/>
        </w:tabs>
        <w:rPr>
          <w:b/>
          <w:bCs/>
          <w:lang w:val="en-IN"/>
        </w:rPr>
      </w:pPr>
      <w:r w:rsidRPr="00EC77E5">
        <w:rPr>
          <w:b/>
          <w:bCs/>
          <w:lang w:val="en-IN"/>
        </w:rPr>
        <w:t>Moisture Threshold Condition:</w:t>
      </w:r>
    </w:p>
    <w:p w14:paraId="5BC7627D" w14:textId="12F9C6E3" w:rsidR="00EC77E5" w:rsidRPr="00EC77E5" w:rsidRDefault="00EC77E5" w:rsidP="0028238A">
      <w:pPr>
        <w:pStyle w:val="bulletlist"/>
        <w:tabs>
          <w:tab w:val="left" w:pos="648"/>
        </w:tabs>
        <w:rPr>
          <w:b/>
          <w:bCs/>
          <w:lang w:val="en-IN"/>
        </w:rPr>
      </w:pPr>
      <m:oMath>
        <m:r>
          <m:rPr>
            <m:sty m:val="bi"/>
          </m:rPr>
          <w:rPr>
            <w:rFonts w:ascii="Cambria Math" w:hAnsi="Cambria Math"/>
            <w:lang w:val="en-IN"/>
          </w:rPr>
          <m:t>M≥T→Wet</m:t>
        </m:r>
      </m:oMath>
      <w:r w:rsidRPr="00EC77E5">
        <w:rPr>
          <w:b/>
          <w:bCs/>
          <w:i/>
          <w:lang w:val="en-IN"/>
        </w:rPr>
        <w:br/>
      </w:r>
      <m:oMathPara>
        <m:oMath>
          <m:r>
            <m:rPr>
              <m:sty m:val="bi"/>
            </m:rPr>
            <w:rPr>
              <w:rFonts w:ascii="Cambria Math" w:hAnsi="Cambria Math"/>
              <w:lang w:val="en-IN"/>
            </w:rPr>
            <m:t>M&lt;T→Dry</m:t>
          </m:r>
          <m:r>
            <m:rPr>
              <m:sty m:val="bi"/>
            </m:rPr>
            <w:rPr>
              <w:lang w:val="en-IN"/>
            </w:rPr>
            <w:br/>
          </m:r>
        </m:oMath>
      </m:oMathPara>
    </w:p>
    <w:p w14:paraId="0B1A315A" w14:textId="77777777" w:rsidR="00EC77E5" w:rsidRPr="00EC77E5" w:rsidRDefault="00EC77E5" w:rsidP="0028238A">
      <w:pPr>
        <w:pStyle w:val="bulletlist"/>
        <w:numPr>
          <w:ilvl w:val="0"/>
          <w:numId w:val="45"/>
        </w:numPr>
        <w:tabs>
          <w:tab w:val="left" w:pos="648"/>
        </w:tabs>
        <w:rPr>
          <w:b/>
          <w:bCs/>
          <w:lang w:val="en-IN"/>
        </w:rPr>
      </w:pPr>
      <w:r w:rsidRPr="00EC77E5">
        <w:rPr>
          <w:b/>
          <w:bCs/>
          <w:lang w:val="en-IN"/>
        </w:rPr>
        <w:t>Servo Motor Angle Control (PWM relation):</w:t>
      </w:r>
    </w:p>
    <w:p w14:paraId="1C66D76E" w14:textId="1EBC611F" w:rsidR="00D415E5" w:rsidRPr="00FE5042" w:rsidRDefault="00EC77E5" w:rsidP="0028238A">
      <w:pPr>
        <w:pStyle w:val="bulletlist"/>
        <w:numPr>
          <w:ilvl w:val="0"/>
          <w:numId w:val="0"/>
        </w:numPr>
      </w:pPr>
      <m:oMathPara>
        <m:oMath>
          <m:r>
            <m:rPr>
              <m:sty m:val="bi"/>
            </m:rPr>
            <w:rPr>
              <w:rFonts w:ascii="Cambria Math" w:hAnsi="Cambria Math"/>
              <w:lang w:val="en-IN"/>
            </w:rPr>
            <m:t>θ∝PWM</m:t>
          </m:r>
          <m:r>
            <m:rPr>
              <m:sty m:val="bi"/>
            </m:rPr>
            <w:rPr>
              <w:lang w:val="en-IN"/>
            </w:rPr>
            <w:br/>
          </m:r>
        </m:oMath>
      </m:oMathPara>
    </w:p>
    <w:p w14:paraId="30634AD0" w14:textId="77777777" w:rsidR="00D415E5" w:rsidRDefault="00D415E5" w:rsidP="0028238A">
      <w:pPr>
        <w:pStyle w:val="bulletlist"/>
        <w:numPr>
          <w:ilvl w:val="0"/>
          <w:numId w:val="0"/>
        </w:numPr>
      </w:pPr>
    </w:p>
    <w:p w14:paraId="0512C0F5" w14:textId="5AB02168" w:rsidR="00D415E5" w:rsidRDefault="00EC77E5" w:rsidP="0028238A">
      <w:pPr>
        <w:pStyle w:val="bulletlist"/>
        <w:numPr>
          <w:ilvl w:val="0"/>
          <w:numId w:val="0"/>
        </w:numPr>
      </w:pPr>
      <w:r>
        <w:rPr>
          <w:b/>
          <w:bCs/>
          <w:sz w:val="21"/>
          <w:szCs w:val="21"/>
        </w:rPr>
        <w:t xml:space="preserve">         </w:t>
      </w:r>
      <w:r>
        <w:rPr>
          <w:b/>
          <w:bCs/>
          <w:sz w:val="28"/>
          <w:szCs w:val="28"/>
        </w:rPr>
        <w:t xml:space="preserve">IV.         </w:t>
      </w:r>
      <w:r>
        <w:rPr>
          <w:b/>
          <w:bCs/>
          <w:sz w:val="40"/>
          <w:szCs w:val="40"/>
        </w:rPr>
        <w:t>Prototype</w:t>
      </w:r>
      <w:r>
        <w:t xml:space="preserve"> </w:t>
      </w:r>
    </w:p>
    <w:p w14:paraId="3B8118B9" w14:textId="13150450" w:rsidR="00D415E5" w:rsidRDefault="00020071" w:rsidP="0028238A">
      <w:pPr>
        <w:ind w:left="216"/>
        <w:jc w:val="both"/>
      </w:pPr>
      <w:r w:rsidRPr="00020071">
        <w:rPr>
          <w:noProof/>
        </w:rPr>
        <w:drawing>
          <wp:inline distT="0" distB="0" distL="0" distR="0" wp14:anchorId="2853254A" wp14:editId="793E3290">
            <wp:extent cx="1667128" cy="2361576"/>
            <wp:effectExtent l="0" t="0" r="9525" b="635"/>
            <wp:docPr id="12273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21072" name=""/>
                    <pic:cNvPicPr/>
                  </pic:nvPicPr>
                  <pic:blipFill>
                    <a:blip r:embed="rId15"/>
                    <a:stretch>
                      <a:fillRect/>
                    </a:stretch>
                  </pic:blipFill>
                  <pic:spPr>
                    <a:xfrm>
                      <a:off x="0" y="0"/>
                      <a:ext cx="1691022" cy="2395423"/>
                    </a:xfrm>
                    <a:prstGeom prst="rect">
                      <a:avLst/>
                    </a:prstGeom>
                  </pic:spPr>
                </pic:pic>
              </a:graphicData>
            </a:graphic>
          </wp:inline>
        </w:drawing>
      </w:r>
    </w:p>
    <w:p w14:paraId="629E57FF" w14:textId="77777777" w:rsidR="00D415E5" w:rsidRDefault="00D415E5" w:rsidP="0028238A">
      <w:pPr>
        <w:ind w:left="216"/>
        <w:jc w:val="both"/>
      </w:pPr>
    </w:p>
    <w:p w14:paraId="5E6DDC17" w14:textId="37A13845" w:rsidR="00715615" w:rsidRDefault="00000000" w:rsidP="0028238A">
      <w:pPr>
        <w:pStyle w:val="Heading2"/>
        <w:numPr>
          <w:ilvl w:val="0"/>
          <w:numId w:val="0"/>
        </w:numPr>
        <w:jc w:val="both"/>
      </w:pPr>
      <w:r>
        <w:t xml:space="preserve">           </w:t>
      </w:r>
      <w:r>
        <w:rPr>
          <w:b/>
          <w:bCs/>
        </w:rPr>
        <w:t xml:space="preserve">  2.8: Prototype</w:t>
      </w:r>
      <w:r>
        <w:t xml:space="preserve"> </w:t>
      </w:r>
    </w:p>
    <w:p w14:paraId="35937F46" w14:textId="77777777" w:rsidR="00715615" w:rsidRPr="00715615" w:rsidRDefault="00715615" w:rsidP="0028238A">
      <w:pPr>
        <w:numPr>
          <w:ilvl w:val="0"/>
          <w:numId w:val="49"/>
        </w:numPr>
        <w:jc w:val="both"/>
        <w:rPr>
          <w:lang w:val="en-IN"/>
        </w:rPr>
      </w:pPr>
      <w:r>
        <w:t xml:space="preserve">             </w:t>
      </w:r>
      <w:r w:rsidRPr="00715615">
        <w:rPr>
          <w:lang w:val="en-IN"/>
        </w:rPr>
        <w:t>The prototype of the Smart Dustbin is built using a dual compartment structure for wet and dry waste segregation.</w:t>
      </w:r>
    </w:p>
    <w:p w14:paraId="7686741F" w14:textId="77777777" w:rsidR="00715615" w:rsidRPr="00715615" w:rsidRDefault="00715615" w:rsidP="0028238A">
      <w:pPr>
        <w:numPr>
          <w:ilvl w:val="0"/>
          <w:numId w:val="49"/>
        </w:numPr>
        <w:jc w:val="both"/>
        <w:rPr>
          <w:lang w:val="en-IN"/>
        </w:rPr>
      </w:pPr>
      <w:r w:rsidRPr="00715615">
        <w:rPr>
          <w:lang w:val="en-IN"/>
        </w:rPr>
        <w:t>It integrates sensors and microcontroller-based automation to classify and separate waste efficiently.</w:t>
      </w:r>
    </w:p>
    <w:p w14:paraId="1F21C558" w14:textId="77777777" w:rsidR="00715615" w:rsidRPr="00715615" w:rsidRDefault="00715615" w:rsidP="0028238A">
      <w:pPr>
        <w:numPr>
          <w:ilvl w:val="0"/>
          <w:numId w:val="49"/>
        </w:numPr>
        <w:jc w:val="both"/>
        <w:rPr>
          <w:lang w:val="en-IN"/>
        </w:rPr>
      </w:pPr>
      <w:r w:rsidRPr="00715615">
        <w:rPr>
          <w:lang w:val="en-IN"/>
        </w:rPr>
        <w:t>The model demonstrates real time waste segregation and IoT monitoring, validating the feasibility of the proposed system.</w:t>
      </w:r>
    </w:p>
    <w:p w14:paraId="5F7B0005" w14:textId="6D9C9303" w:rsidR="00715615" w:rsidRPr="00715615" w:rsidRDefault="00715615" w:rsidP="0028238A">
      <w:pPr>
        <w:jc w:val="both"/>
      </w:pPr>
    </w:p>
    <w:p w14:paraId="1097C6EC" w14:textId="6A41882A" w:rsidR="00D415E5" w:rsidRDefault="00000000" w:rsidP="0028238A">
      <w:pPr>
        <w:jc w:val="both"/>
      </w:pPr>
      <w:r>
        <w:t xml:space="preserve">V.   </w:t>
      </w:r>
      <w:r>
        <w:rPr>
          <w:b/>
          <w:bCs/>
          <w:caps/>
        </w:rPr>
        <w:t xml:space="preserve"> Results and discussion</w:t>
      </w:r>
      <w:r>
        <w:t xml:space="preserve"> </w:t>
      </w:r>
    </w:p>
    <w:p w14:paraId="7BD2B87C"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RFID module successfully authenticated users, ensuring controlled access to the smart dustbin system.</w:t>
      </w:r>
    </w:p>
    <w:p w14:paraId="5DFC6348"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ultrasonic sensor accurately detected waste presence and monitored the bin fill level in real time.</w:t>
      </w:r>
    </w:p>
    <w:p w14:paraId="3679B346"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moisture sensor effectively differentiated wet and dry waste, though proper threshold calibration was necessary for accurate classification.</w:t>
      </w:r>
    </w:p>
    <w:p w14:paraId="75DF5067"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Arduino UNO processed sensor inputs efficiently and controlled the system without noticeable delay.</w:t>
      </w:r>
    </w:p>
    <w:p w14:paraId="131C86AB"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servo motor responded quickly and directed waste into the correct compartment, preventing mixing.</w:t>
      </w:r>
    </w:p>
    <w:p w14:paraId="4866FC5A"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Minor variations in moisture readings were observed under excessive liquid conditions, but overall performance remained stable.</w:t>
      </w:r>
    </w:p>
    <w:p w14:paraId="31EBE54F" w14:textId="77777777" w:rsidR="002D3089" w:rsidRPr="002D3089" w:rsidRDefault="002D3089" w:rsidP="0028238A">
      <w:pPr>
        <w:numPr>
          <w:ilvl w:val="0"/>
          <w:numId w:val="34"/>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IoT module successfully transmitted waste data for monitoring, supporting better waste management planning.</w:t>
      </w:r>
    </w:p>
    <w:p w14:paraId="41C8CEA8" w14:textId="77777777" w:rsidR="002D3089" w:rsidRPr="002D3089" w:rsidRDefault="002D3089" w:rsidP="0028238A">
      <w:pPr>
        <w:numPr>
          <w:ilvl w:val="0"/>
          <w:numId w:val="34"/>
        </w:numPr>
        <w:spacing w:before="100" w:beforeAutospacing="1" w:after="100" w:afterAutospacing="1"/>
        <w:jc w:val="both"/>
        <w:rPr>
          <w:rFonts w:eastAsia="Times New Roman"/>
          <w:sz w:val="24"/>
          <w:szCs w:val="24"/>
          <w:lang w:val="en-IN" w:eastAsia="zh-CN" w:bidi="th-TH"/>
        </w:rPr>
      </w:pPr>
      <w:r w:rsidRPr="002D3089">
        <w:rPr>
          <w:rFonts w:eastAsia="Times New Roman"/>
          <w:lang w:val="en-IN" w:eastAsia="zh-CN" w:bidi="th-TH"/>
        </w:rPr>
        <w:lastRenderedPageBreak/>
        <w:t>The prototype proved to be cost-effective, energy-efficient, and suitable for smart city and institutional applications</w:t>
      </w:r>
      <w:r w:rsidRPr="002D3089">
        <w:rPr>
          <w:rFonts w:eastAsia="Times New Roman"/>
          <w:sz w:val="24"/>
          <w:szCs w:val="24"/>
          <w:lang w:val="en-IN" w:eastAsia="zh-CN" w:bidi="th-TH"/>
        </w:rPr>
        <w:t>.</w:t>
      </w:r>
    </w:p>
    <w:p w14:paraId="106824BA" w14:textId="6593D326" w:rsidR="00D415E5" w:rsidRDefault="00000000" w:rsidP="0028238A">
      <w:pPr>
        <w:pStyle w:val="ListParagraph"/>
        <w:numPr>
          <w:ilvl w:val="0"/>
          <w:numId w:val="34"/>
        </w:numPr>
        <w:jc w:val="both"/>
      </w:pPr>
      <w:r>
        <w:t>.</w:t>
      </w:r>
    </w:p>
    <w:p w14:paraId="06559E5C" w14:textId="77777777" w:rsidR="00D415E5" w:rsidRDefault="00000000" w:rsidP="0028238A">
      <w:pPr>
        <w:ind w:left="360"/>
        <w:jc w:val="both"/>
        <w:rPr>
          <w:b/>
          <w:bCs/>
          <w:caps/>
        </w:rPr>
      </w:pPr>
      <w:r>
        <w:t xml:space="preserve">VI.    </w:t>
      </w:r>
      <w:r>
        <w:rPr>
          <w:b/>
          <w:bCs/>
          <w:caps/>
        </w:rPr>
        <w:t>Conclusion and Future scope</w:t>
      </w:r>
    </w:p>
    <w:p w14:paraId="0A28033E" w14:textId="3C111DEB" w:rsidR="002D3089" w:rsidRDefault="00000000" w:rsidP="0028238A">
      <w:pPr>
        <w:pStyle w:val="Heading2"/>
        <w:numPr>
          <w:ilvl w:val="0"/>
          <w:numId w:val="47"/>
        </w:numPr>
        <w:jc w:val="both"/>
        <w:rPr>
          <w:b/>
          <w:bCs/>
        </w:rPr>
      </w:pPr>
      <w:r>
        <w:rPr>
          <w:b/>
          <w:bCs/>
        </w:rPr>
        <w:t>Conclusion</w:t>
      </w:r>
    </w:p>
    <w:p w14:paraId="1CF7EABF" w14:textId="77777777" w:rsidR="002D3089" w:rsidRPr="002D3089" w:rsidRDefault="002D3089" w:rsidP="0028238A">
      <w:pPr>
        <w:numPr>
          <w:ilvl w:val="0"/>
          <w:numId w:val="47"/>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Smart Dustbin system successfully automates wet and dry waste segregation using sensor technology.</w:t>
      </w:r>
    </w:p>
    <w:p w14:paraId="6DF55CBA" w14:textId="77777777" w:rsidR="002D3089" w:rsidRPr="002D3089" w:rsidRDefault="002D3089" w:rsidP="0028238A">
      <w:pPr>
        <w:numPr>
          <w:ilvl w:val="0"/>
          <w:numId w:val="47"/>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RFID integration ensures user identification and promotes responsible waste disposal.</w:t>
      </w:r>
    </w:p>
    <w:p w14:paraId="78F34660" w14:textId="77777777" w:rsidR="002D3089" w:rsidRPr="002D3089" w:rsidRDefault="002D3089" w:rsidP="0028238A">
      <w:pPr>
        <w:numPr>
          <w:ilvl w:val="0"/>
          <w:numId w:val="47"/>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ultrasonic and moisture sensors provide reliable detection and classification of waste.</w:t>
      </w:r>
    </w:p>
    <w:p w14:paraId="27DFC5FD" w14:textId="77777777" w:rsidR="002D3089" w:rsidRPr="002D3089" w:rsidRDefault="002D3089" w:rsidP="0028238A">
      <w:pPr>
        <w:numPr>
          <w:ilvl w:val="0"/>
          <w:numId w:val="47"/>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servo motor mechanism accurately directs waste into appropriate compartments.</w:t>
      </w:r>
    </w:p>
    <w:p w14:paraId="4EBB5127" w14:textId="77777777" w:rsidR="002D3089" w:rsidRPr="002D3089" w:rsidRDefault="002D3089" w:rsidP="0028238A">
      <w:pPr>
        <w:numPr>
          <w:ilvl w:val="0"/>
          <w:numId w:val="47"/>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IoT integration enables real time monitoring and efficient waste management planning.</w:t>
      </w:r>
    </w:p>
    <w:p w14:paraId="1DA8D809" w14:textId="1B10D3A6" w:rsidR="00D415E5" w:rsidRPr="00FE5042" w:rsidRDefault="002D3089" w:rsidP="0028238A">
      <w:pPr>
        <w:numPr>
          <w:ilvl w:val="0"/>
          <w:numId w:val="47"/>
        </w:numPr>
        <w:spacing w:before="100" w:beforeAutospacing="1" w:after="100" w:afterAutospacing="1"/>
        <w:jc w:val="both"/>
        <w:rPr>
          <w:rFonts w:eastAsia="Times New Roman"/>
          <w:lang w:val="en-IN" w:eastAsia="zh-CN" w:bidi="th-TH"/>
        </w:rPr>
      </w:pPr>
      <w:r w:rsidRPr="002D3089">
        <w:rPr>
          <w:rFonts w:eastAsia="Times New Roman"/>
          <w:lang w:val="en-IN" w:eastAsia="zh-CN" w:bidi="th-TH"/>
        </w:rPr>
        <w:t>The system is cost effective, energy efficient, and suitable for smart city and institutional applications.</w:t>
      </w:r>
      <w:r w:rsidRPr="00FE5042">
        <w:t xml:space="preserve"> </w:t>
      </w:r>
    </w:p>
    <w:p w14:paraId="040B5E64" w14:textId="77777777" w:rsidR="00D415E5" w:rsidRPr="00FE5042" w:rsidRDefault="00000000" w:rsidP="0028238A">
      <w:pPr>
        <w:pStyle w:val="Heading2"/>
        <w:numPr>
          <w:ilvl w:val="0"/>
          <w:numId w:val="0"/>
        </w:numPr>
        <w:ind w:left="288"/>
        <w:jc w:val="both"/>
        <w:rPr>
          <w:b/>
          <w:bCs/>
        </w:rPr>
      </w:pPr>
      <w:r w:rsidRPr="00FE5042">
        <w:t xml:space="preserve">B.   </w:t>
      </w:r>
      <w:r w:rsidRPr="00FE5042">
        <w:rPr>
          <w:b/>
          <w:bCs/>
        </w:rPr>
        <w:t xml:space="preserve">Future scope </w:t>
      </w:r>
    </w:p>
    <w:p w14:paraId="5131AA25" w14:textId="6517FC16" w:rsidR="00FE5042" w:rsidRPr="00FE5042" w:rsidRDefault="00FE5042" w:rsidP="0028238A">
      <w:pPr>
        <w:pStyle w:val="ListParagraph"/>
        <w:numPr>
          <w:ilvl w:val="0"/>
          <w:numId w:val="36"/>
        </w:numPr>
        <w:spacing w:before="100" w:beforeAutospacing="1" w:after="100" w:afterAutospacing="1"/>
        <w:jc w:val="both"/>
        <w:rPr>
          <w:rFonts w:eastAsia="Times New Roman"/>
          <w:lang w:val="en-IN" w:eastAsia="zh-CN" w:bidi="th-TH"/>
        </w:rPr>
      </w:pPr>
      <w:r w:rsidRPr="00FE5042">
        <w:rPr>
          <w:rFonts w:eastAsia="Times New Roman"/>
          <w:lang w:val="en-IN" w:eastAsia="zh-CN" w:bidi="th-TH"/>
        </w:rPr>
        <w:t>The system can be enhanced using Artificial Intelligence for advanced waste classification beyond wet and dry categories.</w:t>
      </w:r>
    </w:p>
    <w:p w14:paraId="79593729" w14:textId="73CFABD8" w:rsidR="00FE5042" w:rsidRPr="00FE5042" w:rsidRDefault="00FE5042" w:rsidP="0028238A">
      <w:pPr>
        <w:pStyle w:val="ListParagraph"/>
        <w:numPr>
          <w:ilvl w:val="0"/>
          <w:numId w:val="36"/>
        </w:numPr>
        <w:spacing w:before="100" w:beforeAutospacing="1" w:after="100" w:afterAutospacing="1"/>
        <w:jc w:val="both"/>
        <w:rPr>
          <w:rFonts w:eastAsia="Times New Roman"/>
          <w:lang w:val="en-IN" w:eastAsia="zh-CN" w:bidi="th-TH"/>
        </w:rPr>
      </w:pPr>
      <w:r w:rsidRPr="00FE5042">
        <w:rPr>
          <w:rFonts w:eastAsia="Times New Roman"/>
          <w:lang w:val="en-IN" w:eastAsia="zh-CN" w:bidi="th-TH"/>
        </w:rPr>
        <w:t xml:space="preserve"> Integration of image processing techniques can improve accuracy in identifying different types of waste materials.</w:t>
      </w:r>
    </w:p>
    <w:p w14:paraId="455A98D2" w14:textId="77777777" w:rsidR="006A32E6" w:rsidRDefault="006A32E6" w:rsidP="0028238A">
      <w:pPr>
        <w:pStyle w:val="ListParagraph"/>
        <w:spacing w:before="100" w:beforeAutospacing="1" w:after="100" w:afterAutospacing="1"/>
        <w:ind w:left="648"/>
        <w:jc w:val="both"/>
        <w:rPr>
          <w:rFonts w:eastAsia="Times New Roman"/>
          <w:lang w:val="en-IN" w:eastAsia="zh-CN" w:bidi="th-TH"/>
        </w:rPr>
      </w:pPr>
    </w:p>
    <w:p w14:paraId="6EA62B69" w14:textId="06F6CE72" w:rsidR="00FE5042" w:rsidRPr="00FE5042" w:rsidRDefault="00FE5042" w:rsidP="0028238A">
      <w:pPr>
        <w:pStyle w:val="ListParagraph"/>
        <w:spacing w:before="100" w:beforeAutospacing="1" w:after="100" w:afterAutospacing="1"/>
        <w:ind w:left="648"/>
        <w:jc w:val="both"/>
        <w:rPr>
          <w:rFonts w:eastAsia="Times New Roman"/>
          <w:lang w:val="en-IN" w:eastAsia="zh-CN" w:bidi="th-TH"/>
        </w:rPr>
      </w:pPr>
      <w:r w:rsidRPr="00FE5042">
        <w:rPr>
          <w:rFonts w:eastAsia="Times New Roman"/>
          <w:lang w:val="en-IN" w:eastAsia="zh-CN" w:bidi="th-TH"/>
        </w:rPr>
        <w:t xml:space="preserve">  Solar power support can be added to make the system energy independent and </w:t>
      </w:r>
      <w:proofErr w:type="spellStart"/>
      <w:r w:rsidRPr="00FE5042">
        <w:rPr>
          <w:rFonts w:eastAsia="Times New Roman"/>
          <w:lang w:val="en-IN" w:eastAsia="zh-CN" w:bidi="th-TH"/>
        </w:rPr>
        <w:t>eco friendly</w:t>
      </w:r>
      <w:proofErr w:type="spellEnd"/>
      <w:r w:rsidRPr="00FE5042">
        <w:rPr>
          <w:rFonts w:eastAsia="Times New Roman"/>
          <w:lang w:val="en-IN" w:eastAsia="zh-CN" w:bidi="th-TH"/>
        </w:rPr>
        <w:t>.</w:t>
      </w:r>
    </w:p>
    <w:p w14:paraId="77DC3D5F" w14:textId="3FA5987A" w:rsidR="00FE5042" w:rsidRPr="00FE5042" w:rsidRDefault="00FE5042" w:rsidP="0028238A">
      <w:pPr>
        <w:pStyle w:val="ListParagraph"/>
        <w:numPr>
          <w:ilvl w:val="0"/>
          <w:numId w:val="36"/>
        </w:numPr>
        <w:spacing w:before="100" w:beforeAutospacing="1" w:after="100" w:afterAutospacing="1"/>
        <w:jc w:val="both"/>
        <w:rPr>
          <w:rFonts w:eastAsia="Times New Roman"/>
          <w:lang w:val="en-IN" w:eastAsia="zh-CN" w:bidi="th-TH"/>
        </w:rPr>
      </w:pPr>
      <w:r w:rsidRPr="00FE5042">
        <w:rPr>
          <w:rFonts w:eastAsia="Times New Roman"/>
          <w:lang w:val="en-IN" w:eastAsia="zh-CN" w:bidi="th-TH"/>
        </w:rPr>
        <w:t xml:space="preserve">  GPS integration can help in tracking bin location for efficient waste collection scheduling.</w:t>
      </w:r>
    </w:p>
    <w:p w14:paraId="572B6ACF" w14:textId="4ED75CEE" w:rsidR="00FE5042" w:rsidRPr="00FE5042" w:rsidRDefault="00FE5042" w:rsidP="0028238A">
      <w:pPr>
        <w:pStyle w:val="ListParagraph"/>
        <w:numPr>
          <w:ilvl w:val="0"/>
          <w:numId w:val="36"/>
        </w:numPr>
        <w:spacing w:before="100" w:beforeAutospacing="1" w:after="100" w:afterAutospacing="1"/>
        <w:jc w:val="both"/>
        <w:rPr>
          <w:rFonts w:eastAsia="Times New Roman"/>
          <w:lang w:val="en-IN" w:eastAsia="zh-CN" w:bidi="th-TH"/>
        </w:rPr>
      </w:pPr>
      <w:r w:rsidRPr="00FE5042">
        <w:rPr>
          <w:rFonts w:eastAsia="Times New Roman"/>
          <w:lang w:val="en-IN" w:eastAsia="zh-CN" w:bidi="th-TH"/>
        </w:rPr>
        <w:t xml:space="preserve">  Mobile application development can enable users and authorities to monitor waste data easily.</w:t>
      </w:r>
    </w:p>
    <w:p w14:paraId="37AD666F" w14:textId="371503C8" w:rsidR="00FE5042" w:rsidRPr="00FE5042" w:rsidRDefault="00FE5042" w:rsidP="0028238A">
      <w:pPr>
        <w:pStyle w:val="ListParagraph"/>
        <w:numPr>
          <w:ilvl w:val="0"/>
          <w:numId w:val="36"/>
        </w:numPr>
        <w:spacing w:before="100" w:beforeAutospacing="1" w:after="100" w:afterAutospacing="1"/>
        <w:jc w:val="both"/>
        <w:rPr>
          <w:rFonts w:eastAsia="Times New Roman"/>
          <w:lang w:val="en-IN" w:eastAsia="zh-CN" w:bidi="th-TH"/>
        </w:rPr>
      </w:pPr>
      <w:r w:rsidRPr="00FE5042">
        <w:rPr>
          <w:rFonts w:eastAsia="Times New Roman"/>
          <w:lang w:val="en-IN" w:eastAsia="zh-CN" w:bidi="th-TH"/>
        </w:rPr>
        <w:t xml:space="preserve">  The system can be scaled for large scale implementation in smart cities and industrial </w:t>
      </w:r>
    </w:p>
    <w:p w14:paraId="2A89EC6D" w14:textId="12F162C6" w:rsidR="00D415E5" w:rsidRPr="00FE5042" w:rsidRDefault="00D415E5" w:rsidP="0028238A">
      <w:pPr>
        <w:pStyle w:val="ListParagraph"/>
        <w:numPr>
          <w:ilvl w:val="0"/>
          <w:numId w:val="36"/>
        </w:numPr>
        <w:jc w:val="both"/>
        <w:rPr>
          <w:b/>
          <w:bCs/>
        </w:rPr>
      </w:pPr>
    </w:p>
    <w:p w14:paraId="14A896D9" w14:textId="77777777" w:rsidR="00D415E5" w:rsidRPr="00FE5042" w:rsidRDefault="00D415E5" w:rsidP="0028238A">
      <w:pPr>
        <w:jc w:val="both"/>
        <w:rPr>
          <w:b/>
          <w:bCs/>
        </w:rPr>
      </w:pPr>
    </w:p>
    <w:p w14:paraId="22AFC8BE" w14:textId="77777777" w:rsidR="00D415E5" w:rsidRPr="00FE5042" w:rsidRDefault="00000000" w:rsidP="0028238A">
      <w:pPr>
        <w:pStyle w:val="ListParagraph"/>
        <w:ind w:left="648"/>
        <w:jc w:val="both"/>
      </w:pPr>
      <w:r w:rsidRPr="00FE5042">
        <w:rPr>
          <w:b/>
          <w:bCs/>
        </w:rPr>
        <w:t>VII.  Acknowledgment</w:t>
      </w:r>
      <w:r w:rsidRPr="00FE5042">
        <w:t xml:space="preserve"> </w:t>
      </w:r>
    </w:p>
    <w:p w14:paraId="7F5101B4" w14:textId="3C3EEA05" w:rsidR="00FE5042" w:rsidRPr="00FE5042" w:rsidRDefault="00FE5042" w:rsidP="0028238A">
      <w:pPr>
        <w:pStyle w:val="ListParagraph"/>
        <w:ind w:left="648"/>
        <w:jc w:val="both"/>
        <w:rPr>
          <w:lang w:val="en-IN"/>
        </w:rPr>
      </w:pPr>
      <w:r w:rsidRPr="00FE5042">
        <w:rPr>
          <w:lang w:val="en-IN"/>
        </w:rPr>
        <w:t xml:space="preserve">  I express my sincere gratitude to </w:t>
      </w:r>
      <w:r w:rsidRPr="00FE5042">
        <w:rPr>
          <w:b/>
          <w:bCs/>
          <w:lang w:val="en-IN"/>
        </w:rPr>
        <w:t>QIS College of Engineering and Technology</w:t>
      </w:r>
      <w:r w:rsidRPr="00FE5042">
        <w:rPr>
          <w:lang w:val="en-IN"/>
        </w:rPr>
        <w:t xml:space="preserve"> for providing academic and technical support throughout the project.</w:t>
      </w:r>
    </w:p>
    <w:p w14:paraId="61BB406A" w14:textId="54A49DE7" w:rsidR="00FE5042" w:rsidRPr="00FE5042" w:rsidRDefault="00FE5042" w:rsidP="0028238A">
      <w:pPr>
        <w:pStyle w:val="ListParagraph"/>
        <w:ind w:left="648"/>
        <w:jc w:val="both"/>
        <w:rPr>
          <w:lang w:val="en-IN"/>
        </w:rPr>
      </w:pPr>
      <w:r w:rsidRPr="00FE5042">
        <w:rPr>
          <w:lang w:val="en-IN"/>
        </w:rPr>
        <w:t xml:space="preserve">  I am thankful to my project guide for their valuable guidance and continuous encouragement during the development of this work.</w:t>
      </w:r>
    </w:p>
    <w:p w14:paraId="67A2FD3E" w14:textId="28963480" w:rsidR="00FE5042" w:rsidRPr="00FE5042" w:rsidRDefault="00FE5042" w:rsidP="0028238A">
      <w:pPr>
        <w:pStyle w:val="ListParagraph"/>
        <w:ind w:left="648"/>
        <w:jc w:val="both"/>
        <w:rPr>
          <w:lang w:val="en-IN"/>
        </w:rPr>
      </w:pPr>
      <w:r w:rsidRPr="00FE5042">
        <w:rPr>
          <w:lang w:val="en-IN"/>
        </w:rPr>
        <w:t xml:space="preserve"> I extend my appreciation to the faculty members of the department for their assistance and insightful suggestions.</w:t>
      </w:r>
    </w:p>
    <w:p w14:paraId="72DA3273" w14:textId="2568EBF7" w:rsidR="00FE5042" w:rsidRPr="00FE5042" w:rsidRDefault="00FE5042" w:rsidP="0028238A">
      <w:pPr>
        <w:pStyle w:val="ListParagraph"/>
        <w:ind w:left="648"/>
        <w:jc w:val="both"/>
        <w:rPr>
          <w:lang w:val="en-IN"/>
        </w:rPr>
      </w:pPr>
      <w:r w:rsidRPr="00FE5042">
        <w:rPr>
          <w:lang w:val="en-IN"/>
        </w:rPr>
        <w:t xml:space="preserve">  I also acknowledge my family and friends for their constant motivation and support in completing this project.</w:t>
      </w:r>
    </w:p>
    <w:p w14:paraId="37CE5A71" w14:textId="453137ED" w:rsidR="00FE5042" w:rsidRPr="00FE5042" w:rsidRDefault="00FE5042" w:rsidP="0028238A">
      <w:pPr>
        <w:pStyle w:val="ListParagraph"/>
        <w:ind w:left="648"/>
        <w:jc w:val="both"/>
        <w:rPr>
          <w:lang w:val="en-IN"/>
        </w:rPr>
      </w:pPr>
      <w:r w:rsidRPr="00FE5042">
        <w:rPr>
          <w:lang w:val="en-IN"/>
        </w:rPr>
        <w:t xml:space="preserve">  Finally, I am grateful to all those who directly or indirectly contributed to the successful completion of this work.</w:t>
      </w:r>
    </w:p>
    <w:p w14:paraId="3C229C9D" w14:textId="77777777" w:rsidR="00FE5042" w:rsidRPr="00FE5042" w:rsidRDefault="00FE5042" w:rsidP="0028238A">
      <w:pPr>
        <w:pStyle w:val="ListParagraph"/>
        <w:ind w:left="648"/>
        <w:jc w:val="both"/>
        <w:rPr>
          <w:lang w:val="en-IN"/>
        </w:rPr>
      </w:pPr>
    </w:p>
    <w:p w14:paraId="441A8BD4" w14:textId="77777777" w:rsidR="00D415E5" w:rsidRPr="00FE5042" w:rsidRDefault="00000000" w:rsidP="0028238A">
      <w:pPr>
        <w:pStyle w:val="Heading5"/>
        <w:jc w:val="both"/>
        <w:rPr>
          <w:b/>
          <w:bCs/>
        </w:rPr>
      </w:pPr>
      <w:r w:rsidRPr="00FE5042">
        <w:rPr>
          <w:b/>
          <w:bCs/>
        </w:rPr>
        <w:t>VIII.   References</w:t>
      </w:r>
    </w:p>
    <w:p w14:paraId="63C02B1B" w14:textId="77777777" w:rsidR="006A32E6" w:rsidRDefault="00FE5042" w:rsidP="0028238A">
      <w:pPr>
        <w:pStyle w:val="BodyText"/>
        <w:rPr>
          <w:lang w:val="en-IN"/>
        </w:rPr>
      </w:pPr>
      <w:r w:rsidRPr="00FE5042">
        <w:rPr>
          <w:lang w:val="en-IN"/>
        </w:rPr>
        <w:t xml:space="preserve">  Sharma, R., &amp; Patel, S. (2020). Smart waste management system using IoT. </w:t>
      </w:r>
      <w:r w:rsidRPr="00FE5042">
        <w:rPr>
          <w:i/>
          <w:iCs/>
          <w:lang w:val="en-IN"/>
        </w:rPr>
        <w:t>International Journal of Engineering Research</w:t>
      </w:r>
      <w:r w:rsidRPr="00FE5042">
        <w:rPr>
          <w:lang w:val="en-IN"/>
        </w:rPr>
        <w:t>, 8(3), 45–</w:t>
      </w:r>
      <w:proofErr w:type="gramStart"/>
      <w:r w:rsidRPr="00FE5042">
        <w:rPr>
          <w:lang w:val="en-IN"/>
        </w:rPr>
        <w:t>50.</w:t>
      </w:r>
      <w:r w:rsidR="006A32E6">
        <w:rPr>
          <w:lang w:val="en-IN"/>
        </w:rPr>
        <w:t>.</w:t>
      </w:r>
      <w:proofErr w:type="gramEnd"/>
    </w:p>
    <w:p w14:paraId="34B1A7F2" w14:textId="73BE39E6" w:rsidR="00FE5042" w:rsidRPr="00FE5042" w:rsidRDefault="00FE5042" w:rsidP="0028238A">
      <w:pPr>
        <w:pStyle w:val="BodyText"/>
        <w:ind w:firstLine="0"/>
        <w:rPr>
          <w:lang w:val="en-IN"/>
        </w:rPr>
      </w:pPr>
      <w:r w:rsidRPr="00FE5042">
        <w:rPr>
          <w:lang w:val="en-IN"/>
        </w:rPr>
        <w:t xml:space="preserve">Kumar, A., &amp; Singh, P. (2019). Automatic waste segregator using microcontroller. </w:t>
      </w:r>
      <w:r w:rsidRPr="00FE5042">
        <w:rPr>
          <w:i/>
          <w:iCs/>
          <w:lang w:val="en-IN"/>
        </w:rPr>
        <w:t>Proceedings of International Conference on Smart Technologies</w:t>
      </w:r>
      <w:r w:rsidRPr="00FE5042">
        <w:rPr>
          <w:lang w:val="en-IN"/>
        </w:rPr>
        <w:t>, 120–125.</w:t>
      </w:r>
    </w:p>
    <w:p w14:paraId="7CF4B529" w14:textId="77777777" w:rsidR="006A32E6" w:rsidRDefault="00FE5042" w:rsidP="0028238A">
      <w:pPr>
        <w:pStyle w:val="BodyText"/>
        <w:ind w:firstLine="0"/>
        <w:rPr>
          <w:lang w:val="en-IN"/>
        </w:rPr>
      </w:pPr>
      <w:r w:rsidRPr="00FE5042">
        <w:rPr>
          <w:lang w:val="en-IN"/>
        </w:rPr>
        <w:t xml:space="preserve">Patil, S., Deshmukh, R., &amp; Jain, M. (2021). IoT based waste monitoring and management system. </w:t>
      </w:r>
      <w:r w:rsidRPr="00FE5042">
        <w:rPr>
          <w:i/>
          <w:iCs/>
          <w:lang w:val="en-IN"/>
        </w:rPr>
        <w:t>International Journal of Computer Applications</w:t>
      </w:r>
      <w:r w:rsidRPr="00FE5042">
        <w:rPr>
          <w:lang w:val="en-IN"/>
        </w:rPr>
        <w:t>, 174(12), 10–15.</w:t>
      </w:r>
    </w:p>
    <w:p w14:paraId="63AF6CF8" w14:textId="0D8330D3" w:rsidR="00FE5042" w:rsidRPr="00FE5042" w:rsidRDefault="00FE5042" w:rsidP="0028238A">
      <w:pPr>
        <w:pStyle w:val="BodyText"/>
        <w:ind w:firstLine="0"/>
        <w:rPr>
          <w:lang w:val="en-IN"/>
        </w:rPr>
      </w:pPr>
      <w:r w:rsidRPr="00FE5042">
        <w:rPr>
          <w:lang w:val="en-IN"/>
        </w:rPr>
        <w:t xml:space="preserve">  Gupta, N., &amp; Verma, A. (2018). Smart dustbin for waste segregation using sensors. </w:t>
      </w:r>
      <w:r w:rsidRPr="00FE5042">
        <w:rPr>
          <w:i/>
          <w:iCs/>
          <w:lang w:val="en-IN"/>
        </w:rPr>
        <w:t>International Journal of Engineering and Advanced Technology</w:t>
      </w:r>
      <w:r w:rsidRPr="00FE5042">
        <w:rPr>
          <w:lang w:val="en-IN"/>
        </w:rPr>
        <w:t>, 7(4), 89–93.</w:t>
      </w:r>
    </w:p>
    <w:p w14:paraId="5BF45489" w14:textId="1B5CC6C7" w:rsidR="00FE5042" w:rsidRPr="00FE5042" w:rsidRDefault="00FE5042" w:rsidP="0028238A">
      <w:pPr>
        <w:pStyle w:val="BodyText"/>
        <w:ind w:firstLine="0"/>
        <w:rPr>
          <w:lang w:val="en-IN"/>
        </w:rPr>
      </w:pPr>
      <w:r w:rsidRPr="00FE5042">
        <w:rPr>
          <w:lang w:val="en-IN"/>
        </w:rPr>
        <w:t xml:space="preserve"> Singh, R. (2022). Automated waste segregation using sensor technology. </w:t>
      </w:r>
      <w:r w:rsidRPr="00FE5042">
        <w:rPr>
          <w:i/>
          <w:iCs/>
          <w:lang w:val="en-IN"/>
        </w:rPr>
        <w:t>Journal of Environmental Engineering and Technology</w:t>
      </w:r>
      <w:r w:rsidRPr="00FE5042">
        <w:rPr>
          <w:lang w:val="en-IN"/>
        </w:rPr>
        <w:t>, 5(2), 33–38.</w:t>
      </w:r>
    </w:p>
    <w:p w14:paraId="475C01EE" w14:textId="7E76F1B1" w:rsidR="00FE5042" w:rsidRPr="00FE5042" w:rsidRDefault="00FE5042" w:rsidP="0028238A">
      <w:pPr>
        <w:pStyle w:val="BodyText"/>
        <w:ind w:firstLine="0"/>
        <w:rPr>
          <w:lang w:val="en-IN"/>
        </w:rPr>
      </w:pPr>
      <w:r w:rsidRPr="00FE5042">
        <w:rPr>
          <w:lang w:val="en-IN"/>
        </w:rPr>
        <w:t xml:space="preserve"> World Health Organization. (2018). </w:t>
      </w:r>
      <w:r w:rsidRPr="00FE5042">
        <w:rPr>
          <w:i/>
          <w:iCs/>
          <w:lang w:val="en-IN"/>
        </w:rPr>
        <w:t>Waste and human health: Evidence and needs</w:t>
      </w:r>
      <w:r w:rsidRPr="00FE5042">
        <w:rPr>
          <w:lang w:val="en-IN"/>
        </w:rPr>
        <w:t>. World Health Organization.</w:t>
      </w:r>
    </w:p>
    <w:p w14:paraId="154429E8" w14:textId="342302F2" w:rsidR="00FE5042" w:rsidRPr="00FE5042" w:rsidRDefault="00FE5042" w:rsidP="0028238A">
      <w:pPr>
        <w:pStyle w:val="BodyText"/>
        <w:ind w:firstLine="0"/>
        <w:rPr>
          <w:lang w:val="en-IN"/>
        </w:rPr>
      </w:pPr>
      <w:r w:rsidRPr="00FE5042">
        <w:rPr>
          <w:lang w:val="en-IN"/>
        </w:rPr>
        <w:t xml:space="preserve">  Rao, P., &amp; Mehta, S. (2020). Internet of Things based smart city waste management. </w:t>
      </w:r>
      <w:r w:rsidRPr="00FE5042">
        <w:rPr>
          <w:i/>
          <w:iCs/>
          <w:lang w:val="en-IN"/>
        </w:rPr>
        <w:t>International Journal of Smart Systems and Technologies</w:t>
      </w:r>
      <w:r w:rsidRPr="00FE5042">
        <w:rPr>
          <w:lang w:val="en-IN"/>
        </w:rPr>
        <w:t>, 6(1), 21–2</w:t>
      </w:r>
      <w:r>
        <w:rPr>
          <w:lang w:val="en-IN"/>
        </w:rPr>
        <w:t>2</w:t>
      </w:r>
    </w:p>
    <w:p w14:paraId="09BC8355" w14:textId="4E737BD2" w:rsidR="00D415E5" w:rsidRDefault="00000000" w:rsidP="0028238A">
      <w:pPr>
        <w:pStyle w:val="BodyText"/>
        <w:ind w:firstLine="0"/>
      </w:pPr>
      <w:r>
        <w:t>Computer Science and Information Technology &amp; Security (IJCSITS) 6.1 (2016): 582-585.</w:t>
      </w:r>
    </w:p>
    <w:p w14:paraId="20070AA7" w14:textId="77777777" w:rsidR="00D415E5" w:rsidRDefault="00000000" w:rsidP="0028238A">
      <w:pPr>
        <w:pStyle w:val="BodyText"/>
        <w:ind w:firstLine="0"/>
      </w:pPr>
      <w:r>
        <w:t>10.Sumathi, S. M., K. M. Nikhitha, R. Manasa, A. Jithesh, and D. H. Megha. "Automatic Toll collection system using RFID." Int J Eng Res Technol 6, no. 15 (2018): 1-7.</w:t>
      </w:r>
    </w:p>
    <w:p w14:paraId="49307A0A" w14:textId="77777777" w:rsidR="00D415E5" w:rsidRDefault="00000000" w:rsidP="0028238A">
      <w:pPr>
        <w:pStyle w:val="references"/>
        <w:numPr>
          <w:ilvl w:val="0"/>
          <w:numId w:val="0"/>
        </w:numPr>
        <w:spacing w:line="240" w:lineRule="auto"/>
        <w:ind w:left="360" w:hanging="360"/>
        <w:rPr>
          <w:rFonts w:eastAsia="SimSun"/>
          <w:b/>
          <w:noProof w:val="0"/>
          <w:color w:val="FF0000"/>
          <w:spacing w:val="-1"/>
          <w:sz w:val="20"/>
          <w:szCs w:val="20"/>
        </w:rPr>
        <w:sectPr w:rsidR="00D415E5">
          <w:type w:val="continuous"/>
          <w:pgSz w:w="11906" w:h="16838" w:code="9"/>
          <w:pgMar w:top="1080" w:right="907" w:bottom="1440" w:left="907" w:header="720" w:footer="720" w:gutter="0"/>
          <w:cols w:num="2" w:space="360"/>
          <w:docGrid w:linePitch="360"/>
        </w:sectPr>
      </w:pPr>
      <w:r>
        <w:rPr>
          <w:rFonts w:eastAsia="SimSun"/>
          <w:b/>
          <w:noProof w:val="0"/>
          <w:color w:val="FF0000"/>
          <w:spacing w:val="-1"/>
          <w:sz w:val="20"/>
          <w:szCs w:val="20"/>
        </w:rPr>
        <w:t>IEEE conference plates contain guidance text for composing and formatting conferencepapers. Please ensure that all template text is removed from your conference paper prior to submission to the conference. Failure to remove template text from your paper may result in your paper not being published.</w:t>
      </w:r>
    </w:p>
    <w:p w14:paraId="63C6B583" w14:textId="77777777" w:rsidR="00D415E5" w:rsidRDefault="00D415E5" w:rsidP="0028238A">
      <w:pPr>
        <w:jc w:val="both"/>
      </w:pPr>
    </w:p>
    <w:sectPr w:rsidR="00D415E5">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41AD" w14:textId="77777777" w:rsidR="00C11D9B" w:rsidRDefault="00C11D9B">
      <w:r>
        <w:separator/>
      </w:r>
    </w:p>
  </w:endnote>
  <w:endnote w:type="continuationSeparator" w:id="0">
    <w:p w14:paraId="46AA2DD7" w14:textId="77777777" w:rsidR="00C11D9B" w:rsidRDefault="00C11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133C" w14:textId="77777777" w:rsidR="00D415E5"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3513" w14:textId="77777777" w:rsidR="00C11D9B" w:rsidRDefault="00C11D9B">
      <w:r>
        <w:separator/>
      </w:r>
    </w:p>
  </w:footnote>
  <w:footnote w:type="continuationSeparator" w:id="0">
    <w:p w14:paraId="58937A16" w14:textId="77777777" w:rsidR="00C11D9B" w:rsidRDefault="00C11D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DD629BEE"/>
    <w:lvl w:ilvl="0">
      <w:start w:val="1"/>
      <w:numFmt w:val="decimal"/>
      <w:lvlText w:val="%1."/>
      <w:lvlJc w:val="left"/>
      <w:pPr>
        <w:tabs>
          <w:tab w:val="left" w:pos="1492"/>
        </w:tabs>
        <w:ind w:left="1492" w:hanging="360"/>
      </w:pPr>
    </w:lvl>
  </w:abstractNum>
  <w:abstractNum w:abstractNumId="1" w15:restartNumberingAfterBreak="0">
    <w:nsid w:val="00000002"/>
    <w:multiLevelType w:val="singleLevel"/>
    <w:tmpl w:val="2648E1C4"/>
    <w:lvl w:ilvl="0">
      <w:start w:val="1"/>
      <w:numFmt w:val="decimal"/>
      <w:lvlText w:val="%1."/>
      <w:lvlJc w:val="left"/>
      <w:pPr>
        <w:tabs>
          <w:tab w:val="left" w:pos="1209"/>
        </w:tabs>
        <w:ind w:left="1209" w:hanging="360"/>
      </w:pPr>
    </w:lvl>
  </w:abstractNum>
  <w:abstractNum w:abstractNumId="2" w15:restartNumberingAfterBreak="0">
    <w:nsid w:val="00000003"/>
    <w:multiLevelType w:val="singleLevel"/>
    <w:tmpl w:val="9D38DB54"/>
    <w:lvl w:ilvl="0">
      <w:start w:val="1"/>
      <w:numFmt w:val="decimal"/>
      <w:lvlText w:val="%1."/>
      <w:lvlJc w:val="left"/>
      <w:pPr>
        <w:tabs>
          <w:tab w:val="left" w:pos="926"/>
        </w:tabs>
        <w:ind w:left="926" w:hanging="360"/>
      </w:pPr>
    </w:lvl>
  </w:abstractNum>
  <w:abstractNum w:abstractNumId="3" w15:restartNumberingAfterBreak="0">
    <w:nsid w:val="00000004"/>
    <w:multiLevelType w:val="singleLevel"/>
    <w:tmpl w:val="632C24E2"/>
    <w:lvl w:ilvl="0">
      <w:start w:val="1"/>
      <w:numFmt w:val="decimal"/>
      <w:lvlText w:val="%1."/>
      <w:lvlJc w:val="left"/>
      <w:pPr>
        <w:tabs>
          <w:tab w:val="left" w:pos="643"/>
        </w:tabs>
        <w:ind w:left="643" w:hanging="360"/>
      </w:pPr>
    </w:lvl>
  </w:abstractNum>
  <w:abstractNum w:abstractNumId="4" w15:restartNumberingAfterBreak="0">
    <w:nsid w:val="00000005"/>
    <w:multiLevelType w:val="singleLevel"/>
    <w:tmpl w:val="82268A14"/>
    <w:lvl w:ilvl="0">
      <w:start w:val="1"/>
      <w:numFmt w:val="bullet"/>
      <w:lvlText w:val=""/>
      <w:lvlJc w:val="left"/>
      <w:pPr>
        <w:tabs>
          <w:tab w:val="left" w:pos="1492"/>
        </w:tabs>
        <w:ind w:left="1492" w:hanging="360"/>
      </w:pPr>
      <w:rPr>
        <w:rFonts w:ascii="Symbol" w:hAnsi="Symbol" w:hint="default"/>
      </w:rPr>
    </w:lvl>
  </w:abstractNum>
  <w:abstractNum w:abstractNumId="5" w15:restartNumberingAfterBreak="0">
    <w:nsid w:val="00000006"/>
    <w:multiLevelType w:val="singleLevel"/>
    <w:tmpl w:val="8C0E77FE"/>
    <w:lvl w:ilvl="0">
      <w:start w:val="1"/>
      <w:numFmt w:val="bullet"/>
      <w:lvlText w:val=""/>
      <w:lvlJc w:val="left"/>
      <w:pPr>
        <w:tabs>
          <w:tab w:val="left" w:pos="1209"/>
        </w:tabs>
        <w:ind w:left="1209" w:hanging="360"/>
      </w:pPr>
      <w:rPr>
        <w:rFonts w:ascii="Symbol" w:hAnsi="Symbol" w:hint="default"/>
      </w:rPr>
    </w:lvl>
  </w:abstractNum>
  <w:abstractNum w:abstractNumId="6" w15:restartNumberingAfterBreak="0">
    <w:nsid w:val="00000007"/>
    <w:multiLevelType w:val="singleLevel"/>
    <w:tmpl w:val="174639B8"/>
    <w:lvl w:ilvl="0">
      <w:start w:val="1"/>
      <w:numFmt w:val="bullet"/>
      <w:lvlText w:val=""/>
      <w:lvlJc w:val="left"/>
      <w:pPr>
        <w:tabs>
          <w:tab w:val="left" w:pos="926"/>
        </w:tabs>
        <w:ind w:left="926" w:hanging="360"/>
      </w:pPr>
      <w:rPr>
        <w:rFonts w:ascii="Symbol" w:hAnsi="Symbol" w:hint="default"/>
      </w:rPr>
    </w:lvl>
  </w:abstractNum>
  <w:abstractNum w:abstractNumId="7" w15:restartNumberingAfterBreak="0">
    <w:nsid w:val="00000008"/>
    <w:multiLevelType w:val="singleLevel"/>
    <w:tmpl w:val="B1ACC408"/>
    <w:lvl w:ilvl="0">
      <w:start w:val="1"/>
      <w:numFmt w:val="bullet"/>
      <w:lvlText w:val=""/>
      <w:lvlJc w:val="left"/>
      <w:pPr>
        <w:tabs>
          <w:tab w:val="left" w:pos="643"/>
        </w:tabs>
        <w:ind w:left="643" w:hanging="360"/>
      </w:pPr>
      <w:rPr>
        <w:rFonts w:ascii="Symbol" w:hAnsi="Symbol" w:hint="default"/>
      </w:rPr>
    </w:lvl>
  </w:abstractNum>
  <w:abstractNum w:abstractNumId="8" w15:restartNumberingAfterBreak="0">
    <w:nsid w:val="00000009"/>
    <w:multiLevelType w:val="singleLevel"/>
    <w:tmpl w:val="229E8DFE"/>
    <w:lvl w:ilvl="0">
      <w:start w:val="1"/>
      <w:numFmt w:val="decimal"/>
      <w:lvlText w:val="%1."/>
      <w:lvlJc w:val="left"/>
      <w:pPr>
        <w:tabs>
          <w:tab w:val="left" w:pos="360"/>
        </w:tabs>
        <w:ind w:left="360" w:hanging="360"/>
      </w:pPr>
    </w:lvl>
  </w:abstractNum>
  <w:abstractNum w:abstractNumId="9" w15:restartNumberingAfterBreak="0">
    <w:nsid w:val="0000000A"/>
    <w:multiLevelType w:val="singleLevel"/>
    <w:tmpl w:val="EA847AFE"/>
    <w:lvl w:ilvl="0">
      <w:start w:val="1"/>
      <w:numFmt w:val="bullet"/>
      <w:lvlText w:val=""/>
      <w:lvlJc w:val="left"/>
      <w:pPr>
        <w:tabs>
          <w:tab w:val="left" w:pos="360"/>
        </w:tabs>
        <w:ind w:left="360" w:hanging="360"/>
      </w:pPr>
      <w:rPr>
        <w:rFonts w:ascii="Symbol" w:hAnsi="Symbol" w:hint="default"/>
      </w:rPr>
    </w:lvl>
  </w:abstractNum>
  <w:abstractNum w:abstractNumId="10" w15:restartNumberingAfterBreak="0">
    <w:nsid w:val="0000000B"/>
    <w:multiLevelType w:val="hybridMultilevel"/>
    <w:tmpl w:val="A6463BCE"/>
    <w:lvl w:ilvl="0" w:tplc="04140013">
      <w:start w:val="1"/>
      <w:numFmt w:val="upperRoman"/>
      <w:lvlText w:val="%1."/>
      <w:lvlJc w:val="lef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lef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lef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left"/>
      <w:pPr>
        <w:ind w:left="6696" w:hanging="180"/>
      </w:pPr>
    </w:lvl>
  </w:abstractNum>
  <w:abstractNum w:abstractNumId="11" w15:restartNumberingAfterBreak="0">
    <w:nsid w:val="0000000C"/>
    <w:multiLevelType w:val="hybridMultilevel"/>
    <w:tmpl w:val="CB0E7F4E"/>
    <w:lvl w:ilvl="0" w:tplc="E09099E0">
      <w:start w:val="1"/>
      <w:numFmt w:val="lowerLetter"/>
      <w:lvlText w:val="%1."/>
      <w:lvlJc w:val="left"/>
      <w:pPr>
        <w:tabs>
          <w:tab w:val="left" w:pos="720"/>
        </w:tabs>
        <w:ind w:left="720" w:hanging="360"/>
      </w:pPr>
      <w:rPr>
        <w:rFonts w:cs="Times New Roman" w:hint="default"/>
        <w:i w:val="0"/>
        <w:iCs w:val="0"/>
      </w:rPr>
    </w:lvl>
    <w:lvl w:ilvl="1" w:tplc="04090019">
      <w:start w:val="1"/>
      <w:numFmt w:val="lowerLetter"/>
      <w:lvlText w:val="%2."/>
      <w:lvlJc w:val="left"/>
      <w:pPr>
        <w:tabs>
          <w:tab w:val="left" w:pos="1440"/>
        </w:tabs>
        <w:ind w:left="1440" w:hanging="360"/>
      </w:pPr>
      <w:rPr>
        <w:rFonts w:cs="Times New Roman"/>
      </w:rPr>
    </w:lvl>
    <w:lvl w:ilvl="2" w:tplc="0409001B">
      <w:start w:val="1"/>
      <w:numFmt w:val="lowerRoman"/>
      <w:lvlText w:val="%3."/>
      <w:lvlJc w:val="left"/>
      <w:pPr>
        <w:tabs>
          <w:tab w:val="left" w:pos="2160"/>
        </w:tabs>
        <w:ind w:left="2160" w:hanging="180"/>
      </w:pPr>
      <w:rPr>
        <w:rFonts w:cs="Times New Roman"/>
      </w:rPr>
    </w:lvl>
    <w:lvl w:ilvl="3" w:tplc="0409000F">
      <w:start w:val="1"/>
      <w:numFmt w:val="decimal"/>
      <w:lvlText w:val="%4."/>
      <w:lvlJc w:val="left"/>
      <w:pPr>
        <w:tabs>
          <w:tab w:val="left" w:pos="2880"/>
        </w:tabs>
        <w:ind w:left="2880" w:hanging="360"/>
      </w:pPr>
      <w:rPr>
        <w:rFonts w:cs="Times New Roman"/>
      </w:rPr>
    </w:lvl>
    <w:lvl w:ilvl="4" w:tplc="04090019">
      <w:start w:val="1"/>
      <w:numFmt w:val="lowerLetter"/>
      <w:lvlText w:val="%5."/>
      <w:lvlJc w:val="left"/>
      <w:pPr>
        <w:tabs>
          <w:tab w:val="left" w:pos="3600"/>
        </w:tabs>
        <w:ind w:left="3600" w:hanging="360"/>
      </w:pPr>
      <w:rPr>
        <w:rFonts w:cs="Times New Roman"/>
      </w:rPr>
    </w:lvl>
    <w:lvl w:ilvl="5" w:tplc="0409001B">
      <w:start w:val="1"/>
      <w:numFmt w:val="lowerRoman"/>
      <w:lvlText w:val="%6."/>
      <w:lvlJc w:val="left"/>
      <w:pPr>
        <w:tabs>
          <w:tab w:val="left" w:pos="4320"/>
        </w:tabs>
        <w:ind w:left="4320" w:hanging="180"/>
      </w:pPr>
      <w:rPr>
        <w:rFonts w:cs="Times New Roman"/>
      </w:rPr>
    </w:lvl>
    <w:lvl w:ilvl="6" w:tplc="0409000F">
      <w:start w:val="1"/>
      <w:numFmt w:val="decimal"/>
      <w:lvlText w:val="%7."/>
      <w:lvlJc w:val="left"/>
      <w:pPr>
        <w:tabs>
          <w:tab w:val="left" w:pos="5040"/>
        </w:tabs>
        <w:ind w:left="5040" w:hanging="360"/>
      </w:pPr>
      <w:rPr>
        <w:rFonts w:cs="Times New Roman"/>
      </w:rPr>
    </w:lvl>
    <w:lvl w:ilvl="7" w:tplc="04090019">
      <w:start w:val="1"/>
      <w:numFmt w:val="lowerLetter"/>
      <w:lvlText w:val="%8."/>
      <w:lvlJc w:val="left"/>
      <w:pPr>
        <w:tabs>
          <w:tab w:val="left" w:pos="5760"/>
        </w:tabs>
        <w:ind w:left="5760" w:hanging="360"/>
      </w:pPr>
      <w:rPr>
        <w:rFonts w:cs="Times New Roman"/>
      </w:rPr>
    </w:lvl>
    <w:lvl w:ilvl="8" w:tplc="0409001B">
      <w:start w:val="1"/>
      <w:numFmt w:val="lowerRoman"/>
      <w:lvlText w:val="%9."/>
      <w:lvlJc w:val="left"/>
      <w:pPr>
        <w:tabs>
          <w:tab w:val="left" w:pos="6480"/>
        </w:tabs>
        <w:ind w:left="6480" w:hanging="180"/>
      </w:pPr>
      <w:rPr>
        <w:rFonts w:cs="Times New Roman"/>
      </w:rPr>
    </w:lvl>
  </w:abstractNum>
  <w:abstractNum w:abstractNumId="12" w15:restartNumberingAfterBreak="0">
    <w:nsid w:val="0000000D"/>
    <w:multiLevelType w:val="hybridMultilevel"/>
    <w:tmpl w:val="33826962"/>
    <w:lvl w:ilvl="0" w:tplc="A294796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vanish w:val="0"/>
        <w:color w:val="000000"/>
        <w:sz w:val="16"/>
        <w:szCs w:val="16"/>
        <w:vertAlign w:val="superscript"/>
        <w14:shadow w14:blurRad="0" w14:dist="0" w14:dir="0" w14:sx="0" w14:sy="0" w14:kx="0" w14:ky="0" w14:algn="none">
          <w14:srgbClr w14:val="000000"/>
        </w14:shadow>
        <w14:textOutline w14:w="0" w14:cap="flat" w14:cmpd="sng" w14:algn="ctr">
          <w14:noFill/>
          <w14:prstDash w14:val="solid"/>
          <w14:bevel/>
        </w14:textOutline>
      </w:rPr>
    </w:lvl>
    <w:lvl w:ilvl="1" w:tplc="04090019">
      <w:start w:val="1"/>
      <w:numFmt w:val="lowerLetter"/>
      <w:lvlText w:val="%2."/>
      <w:lvlJc w:val="left"/>
      <w:pPr>
        <w:tabs>
          <w:tab w:val="left" w:pos="1440"/>
        </w:tabs>
        <w:ind w:left="1440" w:hanging="360"/>
      </w:pPr>
      <w:rPr>
        <w:rFonts w:cs="Times New Roman"/>
      </w:rPr>
    </w:lvl>
    <w:lvl w:ilvl="2" w:tplc="0409001B">
      <w:start w:val="1"/>
      <w:numFmt w:val="lowerRoman"/>
      <w:lvlText w:val="%3."/>
      <w:lvlJc w:val="left"/>
      <w:pPr>
        <w:tabs>
          <w:tab w:val="left" w:pos="2160"/>
        </w:tabs>
        <w:ind w:left="2160" w:hanging="180"/>
      </w:pPr>
      <w:rPr>
        <w:rFonts w:cs="Times New Roman"/>
      </w:rPr>
    </w:lvl>
    <w:lvl w:ilvl="3" w:tplc="0409000F">
      <w:start w:val="1"/>
      <w:numFmt w:val="decimal"/>
      <w:lvlText w:val="%4."/>
      <w:lvlJc w:val="left"/>
      <w:pPr>
        <w:tabs>
          <w:tab w:val="left" w:pos="2880"/>
        </w:tabs>
        <w:ind w:left="2880" w:hanging="360"/>
      </w:pPr>
      <w:rPr>
        <w:rFonts w:cs="Times New Roman"/>
      </w:rPr>
    </w:lvl>
    <w:lvl w:ilvl="4" w:tplc="04090019">
      <w:start w:val="1"/>
      <w:numFmt w:val="lowerLetter"/>
      <w:lvlText w:val="%5."/>
      <w:lvlJc w:val="left"/>
      <w:pPr>
        <w:tabs>
          <w:tab w:val="left" w:pos="3600"/>
        </w:tabs>
        <w:ind w:left="3600" w:hanging="360"/>
      </w:pPr>
      <w:rPr>
        <w:rFonts w:cs="Times New Roman"/>
      </w:rPr>
    </w:lvl>
    <w:lvl w:ilvl="5" w:tplc="0409001B">
      <w:start w:val="1"/>
      <w:numFmt w:val="lowerRoman"/>
      <w:lvlText w:val="%6."/>
      <w:lvlJc w:val="left"/>
      <w:pPr>
        <w:tabs>
          <w:tab w:val="left" w:pos="4320"/>
        </w:tabs>
        <w:ind w:left="4320" w:hanging="180"/>
      </w:pPr>
      <w:rPr>
        <w:rFonts w:cs="Times New Roman"/>
      </w:rPr>
    </w:lvl>
    <w:lvl w:ilvl="6" w:tplc="0409000F">
      <w:start w:val="1"/>
      <w:numFmt w:val="decimal"/>
      <w:lvlText w:val="%7."/>
      <w:lvlJc w:val="left"/>
      <w:pPr>
        <w:tabs>
          <w:tab w:val="left" w:pos="5040"/>
        </w:tabs>
        <w:ind w:left="5040" w:hanging="360"/>
      </w:pPr>
      <w:rPr>
        <w:rFonts w:cs="Times New Roman"/>
      </w:rPr>
    </w:lvl>
    <w:lvl w:ilvl="7" w:tplc="04090019">
      <w:start w:val="1"/>
      <w:numFmt w:val="lowerLetter"/>
      <w:lvlText w:val="%8."/>
      <w:lvlJc w:val="left"/>
      <w:pPr>
        <w:tabs>
          <w:tab w:val="left" w:pos="5760"/>
        </w:tabs>
        <w:ind w:left="5760" w:hanging="360"/>
      </w:pPr>
      <w:rPr>
        <w:rFonts w:cs="Times New Roman"/>
      </w:rPr>
    </w:lvl>
    <w:lvl w:ilvl="8" w:tplc="0409001B">
      <w:start w:val="1"/>
      <w:numFmt w:val="lowerRoman"/>
      <w:lvlText w:val="%9."/>
      <w:lvlJc w:val="left"/>
      <w:pPr>
        <w:tabs>
          <w:tab w:val="left" w:pos="6480"/>
        </w:tabs>
        <w:ind w:left="6480" w:hanging="180"/>
      </w:pPr>
      <w:rPr>
        <w:rFonts w:cs="Times New Roman"/>
      </w:rPr>
    </w:lvl>
  </w:abstractNum>
  <w:abstractNum w:abstractNumId="13" w15:restartNumberingAfterBreak="0">
    <w:nsid w:val="0000000E"/>
    <w:multiLevelType w:val="hybridMultilevel"/>
    <w:tmpl w:val="754EAC84"/>
    <w:lvl w:ilvl="0" w:tplc="C46877EA">
      <w:start w:val="1"/>
      <w:numFmt w:val="bullet"/>
      <w:pStyle w:val="bulletlist"/>
      <w:lvlText w:val=""/>
      <w:lvlJc w:val="left"/>
      <w:pPr>
        <w:tabs>
          <w:tab w:val="left" w:pos="288"/>
        </w:tabs>
        <w:ind w:left="288" w:hanging="360"/>
      </w:pPr>
      <w:rPr>
        <w:rFonts w:ascii="Symbol" w:hAnsi="Symbol" w:hint="default"/>
      </w:rPr>
    </w:lvl>
    <w:lvl w:ilvl="1" w:tplc="04090003">
      <w:start w:val="1"/>
      <w:numFmt w:val="bullet"/>
      <w:lvlText w:val="o"/>
      <w:lvlJc w:val="left"/>
      <w:pPr>
        <w:tabs>
          <w:tab w:val="left" w:pos="1080"/>
        </w:tabs>
        <w:ind w:left="1080" w:hanging="360"/>
      </w:pPr>
      <w:rPr>
        <w:rFonts w:ascii="Courier New" w:hAnsi="Courier New" w:hint="default"/>
      </w:rPr>
    </w:lvl>
    <w:lvl w:ilvl="2" w:tplc="04090005">
      <w:start w:val="1"/>
      <w:numFmt w:val="bullet"/>
      <w:lvlText w:val=""/>
      <w:lvlJc w:val="left"/>
      <w:pPr>
        <w:tabs>
          <w:tab w:val="left" w:pos="1800"/>
        </w:tabs>
        <w:ind w:left="1800" w:hanging="360"/>
      </w:pPr>
      <w:rPr>
        <w:rFonts w:ascii="Wingdings" w:hAnsi="Wingdings" w:hint="default"/>
      </w:rPr>
    </w:lvl>
    <w:lvl w:ilvl="3" w:tplc="04090001">
      <w:start w:val="1"/>
      <w:numFmt w:val="bullet"/>
      <w:lvlText w:val=""/>
      <w:lvlJc w:val="left"/>
      <w:pPr>
        <w:tabs>
          <w:tab w:val="left" w:pos="2520"/>
        </w:tabs>
        <w:ind w:left="2520" w:hanging="360"/>
      </w:pPr>
      <w:rPr>
        <w:rFonts w:ascii="Symbol" w:hAnsi="Symbol" w:hint="default"/>
      </w:rPr>
    </w:lvl>
    <w:lvl w:ilvl="4" w:tplc="04090003">
      <w:start w:val="1"/>
      <w:numFmt w:val="bullet"/>
      <w:lvlText w:val="o"/>
      <w:lvlJc w:val="left"/>
      <w:pPr>
        <w:tabs>
          <w:tab w:val="left" w:pos="3240"/>
        </w:tabs>
        <w:ind w:left="3240" w:hanging="360"/>
      </w:pPr>
      <w:rPr>
        <w:rFonts w:ascii="Courier New" w:hAnsi="Courier New" w:hint="default"/>
      </w:rPr>
    </w:lvl>
    <w:lvl w:ilvl="5" w:tplc="04090005">
      <w:start w:val="1"/>
      <w:numFmt w:val="bullet"/>
      <w:lvlText w:val=""/>
      <w:lvlJc w:val="left"/>
      <w:pPr>
        <w:tabs>
          <w:tab w:val="left" w:pos="3960"/>
        </w:tabs>
        <w:ind w:left="3960" w:hanging="360"/>
      </w:pPr>
      <w:rPr>
        <w:rFonts w:ascii="Wingdings" w:hAnsi="Wingdings" w:hint="default"/>
      </w:rPr>
    </w:lvl>
    <w:lvl w:ilvl="6" w:tplc="04090001">
      <w:start w:val="1"/>
      <w:numFmt w:val="bullet"/>
      <w:lvlText w:val=""/>
      <w:lvlJc w:val="left"/>
      <w:pPr>
        <w:tabs>
          <w:tab w:val="left" w:pos="4680"/>
        </w:tabs>
        <w:ind w:left="4680" w:hanging="360"/>
      </w:pPr>
      <w:rPr>
        <w:rFonts w:ascii="Symbol" w:hAnsi="Symbol" w:hint="default"/>
      </w:rPr>
    </w:lvl>
    <w:lvl w:ilvl="7" w:tplc="04090003">
      <w:start w:val="1"/>
      <w:numFmt w:val="bullet"/>
      <w:lvlText w:val="o"/>
      <w:lvlJc w:val="left"/>
      <w:pPr>
        <w:tabs>
          <w:tab w:val="left" w:pos="5400"/>
        </w:tabs>
        <w:ind w:left="5400" w:hanging="360"/>
      </w:pPr>
      <w:rPr>
        <w:rFonts w:ascii="Courier New" w:hAnsi="Courier New" w:hint="default"/>
      </w:rPr>
    </w:lvl>
    <w:lvl w:ilvl="8" w:tplc="04090005">
      <w:start w:val="1"/>
      <w:numFmt w:val="bullet"/>
      <w:lvlText w:val=""/>
      <w:lvlJc w:val="left"/>
      <w:pPr>
        <w:tabs>
          <w:tab w:val="left" w:pos="6120"/>
        </w:tabs>
        <w:ind w:left="6120" w:hanging="360"/>
      </w:pPr>
      <w:rPr>
        <w:rFonts w:ascii="Wingdings" w:hAnsi="Wingdings" w:hint="default"/>
      </w:rPr>
    </w:lvl>
  </w:abstractNum>
  <w:abstractNum w:abstractNumId="14" w15:restartNumberingAfterBreak="0">
    <w:nsid w:val="0000000F"/>
    <w:multiLevelType w:val="singleLevel"/>
    <w:tmpl w:val="5B7288D4"/>
    <w:lvl w:ilvl="0">
      <w:start w:val="14"/>
      <w:numFmt w:val="decimal"/>
      <w:lvlText w:val="%1"/>
      <w:lvlJc w:val="left"/>
      <w:pPr>
        <w:tabs>
          <w:tab w:val="left" w:pos="720"/>
        </w:tabs>
        <w:ind w:left="720" w:hanging="360"/>
      </w:pPr>
      <w:rPr>
        <w:rFonts w:cs="Times New Roman" w:hint="default"/>
      </w:rPr>
    </w:lvl>
  </w:abstractNum>
  <w:abstractNum w:abstractNumId="15" w15:restartNumberingAfterBreak="0">
    <w:nsid w:val="00000010"/>
    <w:multiLevelType w:val="multilevel"/>
    <w:tmpl w:val="0AB06E12"/>
    <w:lvl w:ilvl="0">
      <w:start w:val="1"/>
      <w:numFmt w:val="upperRoman"/>
      <w:pStyle w:val="Heading1"/>
      <w:lvlText w:val="%1."/>
      <w:lvlJc w:val="center"/>
      <w:pPr>
        <w:tabs>
          <w:tab w:val="left" w:pos="576"/>
        </w:tabs>
        <w:ind w:firstLine="216"/>
      </w:pPr>
      <w:rPr>
        <w:rFonts w:ascii="Times New Roman" w:hAnsi="Times New Roman" w:cs="Times New Roman" w:hint="default"/>
        <w:caps w:val="0"/>
        <w:vanish w:val="0"/>
        <w:color w:val="auto"/>
        <w:sz w:val="20"/>
        <w:szCs w:val="20"/>
        <w:vertAlign w:val="baseline"/>
        <w14:shadow w14:blurRad="0" w14:dist="0" w14:dir="0" w14:sx="0" w14:sy="0" w14:kx="0" w14:ky="0" w14:algn="none">
          <w14:srgbClr w14:val="000000"/>
        </w14:shadow>
        <w14:textOutline w14:w="0" w14:cap="flat" w14:cmpd="sng" w14:algn="ctr">
          <w14:noFill/>
          <w14:prstDash w14:val="solid"/>
          <w14:bevel/>
        </w14:textOutline>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vanish w:val="0"/>
        <w:color w:val="auto"/>
        <w:sz w:val="20"/>
        <w:szCs w:val="20"/>
        <w:vertAlign w:val="baseline"/>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vanish w:val="0"/>
        <w:color w:val="auto"/>
        <w:sz w:val="20"/>
        <w:szCs w:val="20"/>
        <w:vertAlign w:val="baseline"/>
        <w14:shadow w14:blurRad="0" w14:dist="0" w14:dir="0" w14:sx="0" w14:sy="0" w14:kx="0" w14:ky="0" w14:algn="none">
          <w14:srgbClr w14:val="000000"/>
        </w14:shadow>
        <w14:textOutline w14:w="0" w14:cap="flat" w14:cmpd="sng" w14:algn="ctr">
          <w14:noFill/>
          <w14:prstDash w14:val="solid"/>
          <w14:bevel/>
        </w14:textOut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6" w15:restartNumberingAfterBreak="0">
    <w:nsid w:val="00000011"/>
    <w:multiLevelType w:val="hybridMultilevel"/>
    <w:tmpl w:val="9A9E418C"/>
    <w:lvl w:ilvl="0" w:tplc="2C18EFA4">
      <w:start w:val="1"/>
      <w:numFmt w:val="lowerLetter"/>
      <w:pStyle w:val="tablefootnote"/>
      <w:lvlText w:val="%1."/>
      <w:lvlJc w:val="left"/>
      <w:pPr>
        <w:ind w:left="418" w:hanging="360"/>
      </w:pPr>
      <w:rPr>
        <w:rFonts w:ascii="Times New Roman" w:hAnsi="Times New Roman" w:hint="default"/>
        <w:b w:val="0"/>
        <w:i w:val="0"/>
        <w:caps w:val="0"/>
        <w:vanish w:val="0"/>
        <w:color w:val="auto"/>
        <w:spacing w:val="0"/>
        <w:w w:val="100"/>
        <w:kern w:val="0"/>
        <w:position w:val="0"/>
        <w:sz w:val="16"/>
        <w:vertAlign w:val="superscript"/>
        <w14:shadow w14:blurRad="0" w14:dist="0" w14:dir="0" w14:sx="0" w14:sy="0" w14:kx="0" w14:ky="0" w14:algn="none">
          <w14:srgbClr w14:val="000000"/>
        </w14:shadow>
        <w14:textOutline w14:w="0" w14:cap="flat"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180"/>
      </w:pPr>
    </w:lvl>
  </w:abstractNum>
  <w:abstractNum w:abstractNumId="17" w15:restartNumberingAfterBreak="0">
    <w:nsid w:val="00000012"/>
    <w:multiLevelType w:val="singleLevel"/>
    <w:tmpl w:val="AED6D67E"/>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8" w15:restartNumberingAfterBreak="0">
    <w:nsid w:val="00000013"/>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left" w:pos="1440"/>
        </w:tabs>
        <w:ind w:left="1440" w:hanging="360"/>
      </w:pPr>
      <w:rPr>
        <w:rFonts w:cs="Times New Roman"/>
      </w:rPr>
    </w:lvl>
    <w:lvl w:ilvl="2" w:tplc="0409001B">
      <w:start w:val="1"/>
      <w:numFmt w:val="lowerRoman"/>
      <w:lvlText w:val="%3."/>
      <w:lvlJc w:val="left"/>
      <w:pPr>
        <w:tabs>
          <w:tab w:val="left" w:pos="2160"/>
        </w:tabs>
        <w:ind w:left="2160" w:hanging="180"/>
      </w:pPr>
      <w:rPr>
        <w:rFonts w:cs="Times New Roman"/>
      </w:rPr>
    </w:lvl>
    <w:lvl w:ilvl="3" w:tplc="0409000F">
      <w:start w:val="1"/>
      <w:numFmt w:val="decimal"/>
      <w:lvlText w:val="%4."/>
      <w:lvlJc w:val="left"/>
      <w:pPr>
        <w:tabs>
          <w:tab w:val="left" w:pos="2880"/>
        </w:tabs>
        <w:ind w:left="2880" w:hanging="360"/>
      </w:pPr>
      <w:rPr>
        <w:rFonts w:cs="Times New Roman"/>
      </w:rPr>
    </w:lvl>
    <w:lvl w:ilvl="4" w:tplc="04090019">
      <w:start w:val="1"/>
      <w:numFmt w:val="lowerLetter"/>
      <w:lvlText w:val="%5."/>
      <w:lvlJc w:val="left"/>
      <w:pPr>
        <w:tabs>
          <w:tab w:val="left" w:pos="3600"/>
        </w:tabs>
        <w:ind w:left="3600" w:hanging="360"/>
      </w:pPr>
      <w:rPr>
        <w:rFonts w:cs="Times New Roman"/>
      </w:rPr>
    </w:lvl>
    <w:lvl w:ilvl="5" w:tplc="0409001B">
      <w:start w:val="1"/>
      <w:numFmt w:val="lowerRoman"/>
      <w:lvlText w:val="%6."/>
      <w:lvlJc w:val="left"/>
      <w:pPr>
        <w:tabs>
          <w:tab w:val="left" w:pos="4320"/>
        </w:tabs>
        <w:ind w:left="4320" w:hanging="180"/>
      </w:pPr>
      <w:rPr>
        <w:rFonts w:cs="Times New Roman"/>
      </w:rPr>
    </w:lvl>
    <w:lvl w:ilvl="6" w:tplc="0409000F">
      <w:start w:val="1"/>
      <w:numFmt w:val="decimal"/>
      <w:lvlText w:val="%7."/>
      <w:lvlJc w:val="left"/>
      <w:pPr>
        <w:tabs>
          <w:tab w:val="left" w:pos="5040"/>
        </w:tabs>
        <w:ind w:left="5040" w:hanging="360"/>
      </w:pPr>
      <w:rPr>
        <w:rFonts w:cs="Times New Roman"/>
      </w:rPr>
    </w:lvl>
    <w:lvl w:ilvl="7" w:tplc="04090019">
      <w:start w:val="1"/>
      <w:numFmt w:val="lowerLetter"/>
      <w:lvlText w:val="%8."/>
      <w:lvlJc w:val="left"/>
      <w:pPr>
        <w:tabs>
          <w:tab w:val="left" w:pos="5760"/>
        </w:tabs>
        <w:ind w:left="5760" w:hanging="360"/>
      </w:pPr>
      <w:rPr>
        <w:rFonts w:cs="Times New Roman"/>
      </w:rPr>
    </w:lvl>
    <w:lvl w:ilvl="8" w:tplc="0409001B">
      <w:start w:val="1"/>
      <w:numFmt w:val="lowerRoman"/>
      <w:lvlText w:val="%9."/>
      <w:lvlJc w:val="left"/>
      <w:pPr>
        <w:tabs>
          <w:tab w:val="left" w:pos="6480"/>
        </w:tabs>
        <w:ind w:left="6480" w:hanging="180"/>
      </w:pPr>
      <w:rPr>
        <w:rFonts w:cs="Times New Roman"/>
      </w:rPr>
    </w:lvl>
  </w:abstractNum>
  <w:abstractNum w:abstractNumId="19" w15:restartNumberingAfterBreak="0">
    <w:nsid w:val="00000014"/>
    <w:multiLevelType w:val="singleLevel"/>
    <w:tmpl w:val="166470C2"/>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0" w15:restartNumberingAfterBreak="0">
    <w:nsid w:val="00000015"/>
    <w:multiLevelType w:val="hybridMultilevel"/>
    <w:tmpl w:val="0000000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1" w15:restartNumberingAfterBreak="0">
    <w:nsid w:val="0000001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2" w15:restartNumberingAfterBreak="0">
    <w:nsid w:val="00000017"/>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0000018"/>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0000019"/>
    <w:multiLevelType w:val="hybridMultilevel"/>
    <w:tmpl w:val="0000000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000000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000001F"/>
    <w:multiLevelType w:val="hybridMultilevel"/>
    <w:tmpl w:val="0000000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1" w15:restartNumberingAfterBreak="0">
    <w:nsid w:val="00000020"/>
    <w:multiLevelType w:val="hybridMultilevel"/>
    <w:tmpl w:val="0000000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2" w15:restartNumberingAfterBreak="0">
    <w:nsid w:val="0000002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4" w15:restartNumberingAfterBreak="0">
    <w:nsid w:val="22EE4828"/>
    <w:multiLevelType w:val="multilevel"/>
    <w:tmpl w:val="7A36CE9E"/>
    <w:lvl w:ilvl="0">
      <w:start w:val="1"/>
      <w:numFmt w:val="bullet"/>
      <w:lvlText w:val=""/>
      <w:lvlJc w:val="left"/>
      <w:pPr>
        <w:tabs>
          <w:tab w:val="left" w:pos="0"/>
        </w:tabs>
        <w:ind w:left="0" w:firstLine="0"/>
      </w:pPr>
      <w:rPr>
        <w:rFonts w:ascii="Symbol" w:hAnsi="Symbol" w:hint="default"/>
      </w:rPr>
    </w:lvl>
    <w:lvl w:ilvl="1">
      <w:start w:val="1"/>
      <w:numFmt w:val="bullet"/>
      <w:lvlText w:val=""/>
      <w:lvlJc w:val="left"/>
      <w:pPr>
        <w:tabs>
          <w:tab w:val="left" w:pos="720"/>
        </w:tabs>
        <w:ind w:left="1080" w:hanging="360"/>
      </w:pPr>
      <w:rPr>
        <w:rFonts w:ascii="Symbol" w:hAnsi="Symbol" w:hint="default"/>
      </w:rPr>
    </w:lvl>
    <w:lvl w:ilvl="2">
      <w:start w:val="1"/>
      <w:numFmt w:val="bullet"/>
      <w:lvlText w:val="o"/>
      <w:lvlJc w:val="left"/>
      <w:pPr>
        <w:tabs>
          <w:tab w:val="left" w:pos="1440"/>
        </w:tabs>
        <w:ind w:left="1800" w:hanging="360"/>
      </w:pPr>
      <w:rPr>
        <w:rFonts w:ascii="Courier New" w:hAnsi="Courier New" w:cs="Courier New" w:hint="default"/>
      </w:rPr>
    </w:lvl>
    <w:lvl w:ilvl="3">
      <w:start w:val="1"/>
      <w:numFmt w:val="bullet"/>
      <w:lvlText w:val=""/>
      <w:lvlJc w:val="left"/>
      <w:pPr>
        <w:tabs>
          <w:tab w:val="left" w:pos="2160"/>
        </w:tabs>
        <w:ind w:left="2520" w:hanging="360"/>
      </w:pPr>
      <w:rPr>
        <w:rFonts w:ascii="Wingdings" w:hAnsi="Wingdings" w:hint="default"/>
      </w:rPr>
    </w:lvl>
    <w:lvl w:ilvl="4">
      <w:start w:val="1"/>
      <w:numFmt w:val="bullet"/>
      <w:lvlText w:val=""/>
      <w:lvlJc w:val="left"/>
      <w:pPr>
        <w:tabs>
          <w:tab w:val="left" w:pos="2880"/>
        </w:tabs>
        <w:ind w:left="3240" w:hanging="360"/>
      </w:pPr>
      <w:rPr>
        <w:rFonts w:ascii="Wingdings" w:hAnsi="Wingdings" w:hint="default"/>
      </w:rPr>
    </w:lvl>
    <w:lvl w:ilvl="5">
      <w:start w:val="1"/>
      <w:numFmt w:val="bullet"/>
      <w:lvlText w:val=""/>
      <w:lvlJc w:val="left"/>
      <w:pPr>
        <w:tabs>
          <w:tab w:val="left" w:pos="3600"/>
        </w:tabs>
        <w:ind w:left="3960" w:hanging="360"/>
      </w:pPr>
      <w:rPr>
        <w:rFonts w:ascii="Symbol" w:hAnsi="Symbol" w:hint="default"/>
      </w:rPr>
    </w:lvl>
    <w:lvl w:ilvl="6">
      <w:start w:val="1"/>
      <w:numFmt w:val="bullet"/>
      <w:lvlText w:val="o"/>
      <w:lvlJc w:val="left"/>
      <w:pPr>
        <w:tabs>
          <w:tab w:val="left" w:pos="4320"/>
        </w:tabs>
        <w:ind w:left="4680" w:hanging="360"/>
      </w:pPr>
      <w:rPr>
        <w:rFonts w:ascii="Courier New" w:hAnsi="Courier New" w:cs="Courier New" w:hint="default"/>
      </w:rPr>
    </w:lvl>
    <w:lvl w:ilvl="7">
      <w:start w:val="1"/>
      <w:numFmt w:val="bullet"/>
      <w:lvlText w:val=""/>
      <w:lvlJc w:val="left"/>
      <w:pPr>
        <w:tabs>
          <w:tab w:val="left" w:pos="5040"/>
        </w:tabs>
        <w:ind w:left="5400" w:hanging="360"/>
      </w:pPr>
      <w:rPr>
        <w:rFonts w:ascii="Wingdings" w:hAnsi="Wingdings" w:hint="default"/>
      </w:rPr>
    </w:lvl>
    <w:lvl w:ilvl="8">
      <w:start w:val="1"/>
      <w:numFmt w:val="bullet"/>
      <w:lvlText w:val=""/>
      <w:lvlJc w:val="left"/>
      <w:pPr>
        <w:tabs>
          <w:tab w:val="left" w:pos="5760"/>
        </w:tabs>
        <w:ind w:left="6120" w:hanging="360"/>
      </w:pPr>
      <w:rPr>
        <w:rFonts w:ascii="Wingdings" w:hAnsi="Wingdings" w:hint="default"/>
      </w:rPr>
    </w:lvl>
  </w:abstractNum>
  <w:abstractNum w:abstractNumId="35" w15:restartNumberingAfterBreak="0">
    <w:nsid w:val="2B4E0447"/>
    <w:multiLevelType w:val="multilevel"/>
    <w:tmpl w:val="839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D25E0"/>
    <w:multiLevelType w:val="multilevel"/>
    <w:tmpl w:val="762E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362082"/>
    <w:multiLevelType w:val="multilevel"/>
    <w:tmpl w:val="A09E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941453"/>
    <w:multiLevelType w:val="multilevel"/>
    <w:tmpl w:val="EF8673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B60C82"/>
    <w:multiLevelType w:val="multilevel"/>
    <w:tmpl w:val="F8C2AD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7A610F"/>
    <w:multiLevelType w:val="hybridMultilevel"/>
    <w:tmpl w:val="93DE4976"/>
    <w:lvl w:ilvl="0" w:tplc="40090015">
      <w:start w:val="1"/>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B692400"/>
    <w:multiLevelType w:val="multilevel"/>
    <w:tmpl w:val="7944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EF29CB"/>
    <w:multiLevelType w:val="multilevel"/>
    <w:tmpl w:val="0DDE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AA2010"/>
    <w:multiLevelType w:val="multilevel"/>
    <w:tmpl w:val="762E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F55539"/>
    <w:multiLevelType w:val="multilevel"/>
    <w:tmpl w:val="7324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C30586"/>
    <w:multiLevelType w:val="multilevel"/>
    <w:tmpl w:val="321A9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CF706E"/>
    <w:multiLevelType w:val="multilevel"/>
    <w:tmpl w:val="13060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453334">
    <w:abstractNumId w:val="15"/>
  </w:num>
  <w:num w:numId="2" w16cid:durableId="620310650">
    <w:abstractNumId w:val="13"/>
  </w:num>
  <w:num w:numId="3" w16cid:durableId="2011520138">
    <w:abstractNumId w:val="18"/>
  </w:num>
  <w:num w:numId="4" w16cid:durableId="1656447425">
    <w:abstractNumId w:val="12"/>
  </w:num>
  <w:num w:numId="5" w16cid:durableId="909315880">
    <w:abstractNumId w:val="17"/>
  </w:num>
  <w:num w:numId="6" w16cid:durableId="1063017258">
    <w:abstractNumId w:val="16"/>
  </w:num>
  <w:num w:numId="7" w16cid:durableId="56711518">
    <w:abstractNumId w:val="19"/>
  </w:num>
  <w:num w:numId="8" w16cid:durableId="1276063956">
    <w:abstractNumId w:val="15"/>
  </w:num>
  <w:num w:numId="9" w16cid:durableId="341977837">
    <w:abstractNumId w:val="15"/>
  </w:num>
  <w:num w:numId="10" w16cid:durableId="392780076">
    <w:abstractNumId w:val="15"/>
  </w:num>
  <w:num w:numId="11" w16cid:durableId="250311752">
    <w:abstractNumId w:val="14"/>
  </w:num>
  <w:num w:numId="12" w16cid:durableId="1203205289">
    <w:abstractNumId w:val="11"/>
  </w:num>
  <w:num w:numId="13" w16cid:durableId="162286">
    <w:abstractNumId w:val="10"/>
  </w:num>
  <w:num w:numId="14" w16cid:durableId="950941142">
    <w:abstractNumId w:val="34"/>
  </w:num>
  <w:num w:numId="15" w16cid:durableId="1740252960">
    <w:abstractNumId w:val="9"/>
  </w:num>
  <w:num w:numId="16" w16cid:durableId="2123568028">
    <w:abstractNumId w:val="7"/>
  </w:num>
  <w:num w:numId="17" w16cid:durableId="578829481">
    <w:abstractNumId w:val="6"/>
  </w:num>
  <w:num w:numId="18" w16cid:durableId="2050491172">
    <w:abstractNumId w:val="5"/>
  </w:num>
  <w:num w:numId="19" w16cid:durableId="760419941">
    <w:abstractNumId w:val="4"/>
  </w:num>
  <w:num w:numId="20" w16cid:durableId="1351489651">
    <w:abstractNumId w:val="8"/>
  </w:num>
  <w:num w:numId="21" w16cid:durableId="482232942">
    <w:abstractNumId w:val="3"/>
  </w:num>
  <w:num w:numId="22" w16cid:durableId="1546329194">
    <w:abstractNumId w:val="2"/>
  </w:num>
  <w:num w:numId="23" w16cid:durableId="1386756991">
    <w:abstractNumId w:val="1"/>
  </w:num>
  <w:num w:numId="24" w16cid:durableId="324942700">
    <w:abstractNumId w:val="0"/>
  </w:num>
  <w:num w:numId="25" w16cid:durableId="1313485660">
    <w:abstractNumId w:val="20"/>
  </w:num>
  <w:num w:numId="26" w16cid:durableId="1691956819">
    <w:abstractNumId w:val="21"/>
  </w:num>
  <w:num w:numId="27" w16cid:durableId="554464026">
    <w:abstractNumId w:val="22"/>
  </w:num>
  <w:num w:numId="28" w16cid:durableId="199630164">
    <w:abstractNumId w:val="23"/>
  </w:num>
  <w:num w:numId="29" w16cid:durableId="1694111647">
    <w:abstractNumId w:val="24"/>
  </w:num>
  <w:num w:numId="30" w16cid:durableId="27419484">
    <w:abstractNumId w:val="25"/>
  </w:num>
  <w:num w:numId="31" w16cid:durableId="905452258">
    <w:abstractNumId w:val="26"/>
  </w:num>
  <w:num w:numId="32" w16cid:durableId="1964312126">
    <w:abstractNumId w:val="27"/>
  </w:num>
  <w:num w:numId="33" w16cid:durableId="784925782">
    <w:abstractNumId w:val="28"/>
  </w:num>
  <w:num w:numId="34" w16cid:durableId="666323182">
    <w:abstractNumId w:val="29"/>
  </w:num>
  <w:num w:numId="35" w16cid:durableId="919410327">
    <w:abstractNumId w:val="30"/>
  </w:num>
  <w:num w:numId="36" w16cid:durableId="269167279">
    <w:abstractNumId w:val="31"/>
  </w:num>
  <w:num w:numId="37" w16cid:durableId="321351783">
    <w:abstractNumId w:val="32"/>
  </w:num>
  <w:num w:numId="38" w16cid:durableId="36512380">
    <w:abstractNumId w:val="33"/>
  </w:num>
  <w:num w:numId="39" w16cid:durableId="783886105">
    <w:abstractNumId w:val="36"/>
  </w:num>
  <w:num w:numId="40" w16cid:durableId="1827478094">
    <w:abstractNumId w:val="35"/>
  </w:num>
  <w:num w:numId="41" w16cid:durableId="1590582093">
    <w:abstractNumId w:val="37"/>
  </w:num>
  <w:num w:numId="42" w16cid:durableId="1918589493">
    <w:abstractNumId w:val="45"/>
  </w:num>
  <w:num w:numId="43" w16cid:durableId="2127773615">
    <w:abstractNumId w:val="46"/>
  </w:num>
  <w:num w:numId="44" w16cid:durableId="380515534">
    <w:abstractNumId w:val="39"/>
  </w:num>
  <w:num w:numId="45" w16cid:durableId="437026464">
    <w:abstractNumId w:val="38"/>
  </w:num>
  <w:num w:numId="46" w16cid:durableId="987780898">
    <w:abstractNumId w:val="44"/>
  </w:num>
  <w:num w:numId="47" w16cid:durableId="473568362">
    <w:abstractNumId w:val="40"/>
  </w:num>
  <w:num w:numId="48" w16cid:durableId="50660943">
    <w:abstractNumId w:val="42"/>
  </w:num>
  <w:num w:numId="49" w16cid:durableId="1796674132">
    <w:abstractNumId w:val="41"/>
  </w:num>
  <w:num w:numId="50" w16cid:durableId="13286318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5E5"/>
    <w:rsid w:val="00020071"/>
    <w:rsid w:val="001E500A"/>
    <w:rsid w:val="0028238A"/>
    <w:rsid w:val="002D3089"/>
    <w:rsid w:val="002E3EF6"/>
    <w:rsid w:val="005C4CCC"/>
    <w:rsid w:val="005D529C"/>
    <w:rsid w:val="006A32E6"/>
    <w:rsid w:val="00715615"/>
    <w:rsid w:val="008669D2"/>
    <w:rsid w:val="00921794"/>
    <w:rsid w:val="00B50EB2"/>
    <w:rsid w:val="00C11D9B"/>
    <w:rsid w:val="00D415E5"/>
    <w:rsid w:val="00D50FF4"/>
    <w:rsid w:val="00E566BB"/>
    <w:rsid w:val="00EC0DEC"/>
    <w:rsid w:val="00EC77E5"/>
    <w:rsid w:val="00FE504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50B37"/>
  <w15:docId w15:val="{0B5BBAB9-44DB-4146-8D96-6E6427B9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noProof/>
    </w:rPr>
  </w:style>
  <w:style w:type="paragraph" w:styleId="Heading2">
    <w:name w:val="heading 2"/>
    <w:basedOn w:val="Normal"/>
    <w:next w:val="Normal"/>
    <w:uiPriority w:val="9"/>
    <w:unhideWhenUsed/>
    <w:qFormat/>
    <w:pPr>
      <w:keepNext/>
      <w:keepLines/>
      <w:numPr>
        <w:ilvl w:val="1"/>
        <w:numId w:val="1"/>
      </w:numPr>
      <w:tabs>
        <w:tab w:val="clear" w:pos="360"/>
      </w:tabs>
      <w:spacing w:before="120" w:after="60"/>
      <w:jc w:val="left"/>
      <w:outlineLvl w:val="1"/>
    </w:pPr>
    <w:rPr>
      <w:i/>
      <w:iCs/>
      <w:noProof/>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noProof/>
    </w:rPr>
  </w:style>
  <w:style w:type="paragraph" w:styleId="Heading4">
    <w:name w:val="heading 4"/>
    <w:basedOn w:val="Normal"/>
    <w:next w:val="Normal"/>
    <w:uiPriority w:val="9"/>
    <w:unhideWhenUsed/>
    <w:qFormat/>
    <w:pPr>
      <w:numPr>
        <w:ilvl w:val="3"/>
        <w:numId w:val="1"/>
      </w:numPr>
      <w:tabs>
        <w:tab w:val="clear" w:pos="630"/>
      </w:tabs>
      <w:spacing w:before="40" w:after="40"/>
      <w:ind w:firstLine="504"/>
      <w:jc w:val="both"/>
      <w:outlineLvl w:val="3"/>
    </w:pPr>
    <w:rPr>
      <w:i/>
      <w:iCs/>
      <w:noProof/>
    </w:rPr>
  </w:style>
  <w:style w:type="paragraph" w:styleId="Heading5">
    <w:name w:val="heading 5"/>
    <w:basedOn w:val="Normal"/>
    <w:next w:val="Normal"/>
    <w:uiPriority w:val="9"/>
    <w:unhideWhenUsed/>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customStyle="1" w:styleId="bulletlist">
    <w:name w:val="bullet list"/>
    <w:basedOn w:val="BodyText"/>
    <w:pPr>
      <w:numPr>
        <w:numId w:val="2"/>
      </w:numPr>
      <w:ind w:left="576" w:hanging="288"/>
    </w:pPr>
  </w:style>
  <w:style w:type="paragraph" w:customStyle="1" w:styleId="equation">
    <w:name w:val="equation"/>
    <w:basedOn w:val="Normal"/>
    <w:pPr>
      <w:tabs>
        <w:tab w:val="center" w:pos="2520"/>
        <w:tab w:val="lef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numPr>
        <w:numId w:val="6"/>
      </w:numPr>
      <w:spacing w:before="60" w:after="30"/>
      <w:ind w:left="58" w:hanging="29"/>
    </w:pPr>
    <w:rPr>
      <w:sz w:val="12"/>
      <w:szCs w:val="12"/>
    </w:rPr>
  </w:style>
  <w:style w:type="paragraph" w:customStyle="1" w:styleId="tablehead">
    <w:name w:val="table head"/>
    <w:pPr>
      <w:numPr>
        <w:numId w:val="7"/>
      </w:numPr>
      <w:spacing w:before="240" w:after="120" w:line="216" w:lineRule="auto"/>
      <w:jc w:val="center"/>
    </w:pPr>
    <w:rPr>
      <w:smallCaps/>
      <w:noProof/>
      <w:sz w:val="16"/>
      <w:szCs w:val="16"/>
    </w:rPr>
  </w:style>
  <w:style w:type="paragraph" w:customStyle="1" w:styleId="Keywords">
    <w:name w:val="Keywords"/>
    <w:basedOn w:val="Abstract"/>
    <w:qFormat/>
    <w:pPr>
      <w:spacing w:after="120"/>
      <w:ind w:firstLine="274"/>
    </w:pPr>
    <w:rPr>
      <w:i/>
    </w:rPr>
  </w:style>
  <w:style w:type="paragraph" w:styleId="Header">
    <w:name w:val="header"/>
    <w:basedOn w:val="Normal"/>
    <w:link w:val="HeaderChar"/>
    <w:pPr>
      <w:tabs>
        <w:tab w:val="center" w:pos="4680"/>
        <w:tab w:val="left" w:pos="9360"/>
      </w:tabs>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left" w:pos="9360"/>
      </w:tabs>
    </w:pPr>
  </w:style>
  <w:style w:type="character" w:customStyle="1" w:styleId="FooterChar">
    <w:name w:val="Footer Char"/>
    <w:basedOn w:val="DefaultParagraphFont"/>
    <w:link w:val="Footer"/>
  </w:style>
  <w:style w:type="paragraph" w:styleId="Title">
    <w:name w:val="Title"/>
    <w:basedOn w:val="Normal"/>
    <w:next w:val="Normal"/>
    <w:link w:val="TitleChar"/>
    <w:uiPriority w:val="10"/>
    <w:qFormat/>
    <w:pPr>
      <w:pBdr>
        <w:bottom w:val="single" w:sz="8" w:space="4" w:color="4F81BD"/>
      </w:pBdr>
      <w:spacing w:after="300"/>
      <w:contextualSpacing/>
    </w:pPr>
    <w:rPr>
      <w:color w:val="17365D"/>
      <w:spacing w:val="5"/>
      <w:kern w:val="28"/>
      <w:sz w:val="52"/>
      <w:szCs w:val="52"/>
    </w:rPr>
  </w:style>
  <w:style w:type="character" w:customStyle="1" w:styleId="TitleChar">
    <w:name w:val="Title Char"/>
    <w:basedOn w:val="DefaultParagraphFont"/>
    <w:link w:val="Title"/>
    <w:uiPriority w:val="10"/>
    <w:rPr>
      <w:color w:val="17365D"/>
      <w:spacing w:val="5"/>
      <w:kern w:val="28"/>
      <w:sz w:val="52"/>
      <w:szCs w:val="52"/>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921794"/>
    <w:rPr>
      <w:sz w:val="24"/>
      <w:szCs w:val="24"/>
    </w:rPr>
  </w:style>
  <w:style w:type="character" w:styleId="Strong">
    <w:name w:val="Strong"/>
    <w:basedOn w:val="DefaultParagraphFont"/>
    <w:uiPriority w:val="22"/>
    <w:qFormat/>
    <w:rsid w:val="00D50F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Nandini Pathi</cp:lastModifiedBy>
  <cp:revision>2</cp:revision>
  <dcterms:created xsi:type="dcterms:W3CDTF">2026-04-01T10:34:00Z</dcterms:created>
  <dcterms:modified xsi:type="dcterms:W3CDTF">2026-04-01T10:34:00Z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b1ecead534de494daf9cbacc2afef35b</vt:lpwstr>
  </property>
</Properties>
</file>